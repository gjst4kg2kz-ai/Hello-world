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086F10D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731555">
            <w:rPr>
              <w:rStyle w:val="Style1"/>
            </w:rPr>
            <w:t>ITD 2313 Script Programming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39849FE1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731555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58702E2C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3-22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4C2DB2">
            <w:t>March 22,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p w14:paraId="288DB5BA" w14:textId="25951B39" w:rsidR="00204252" w:rsidRDefault="00731555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t xml:space="preserve">                                     </w:t>
      </w:r>
      <w:r w:rsidRPr="00731555">
        <w:rPr>
          <w:sz w:val="44"/>
          <w:szCs w:val="44"/>
        </w:rPr>
        <w:t xml:space="preserve">Week </w:t>
      </w:r>
      <w:r w:rsidR="004C2DB2">
        <w:rPr>
          <w:sz w:val="44"/>
          <w:szCs w:val="44"/>
        </w:rPr>
        <w:t>10</w:t>
      </w:r>
      <w:r w:rsidRPr="00731555">
        <w:rPr>
          <w:sz w:val="44"/>
          <w:szCs w:val="44"/>
        </w:rPr>
        <w:t xml:space="preserve"> </w:t>
      </w:r>
      <w:r w:rsidR="004C2DB2">
        <w:rPr>
          <w:sz w:val="44"/>
          <w:szCs w:val="44"/>
        </w:rPr>
        <w:t>Textbook</w:t>
      </w:r>
      <w:r w:rsidR="009833F7">
        <w:rPr>
          <w:sz w:val="44"/>
          <w:szCs w:val="44"/>
        </w:rPr>
        <w:t xml:space="preserve"> </w:t>
      </w:r>
      <w:r w:rsidR="004C2DB2">
        <w:rPr>
          <w:sz w:val="44"/>
          <w:szCs w:val="44"/>
        </w:rPr>
        <w:t>Exercises</w:t>
      </w:r>
    </w:p>
    <w:p w14:paraId="5DEEDF5A" w14:textId="442FE552" w:rsidR="009833F7" w:rsidRPr="009833F7" w:rsidRDefault="004C2DB2" w:rsidP="00836580">
      <w:pPr>
        <w:tabs>
          <w:tab w:val="left" w:pos="4084"/>
        </w:tabs>
        <w:spacing w:line="480" w:lineRule="auto"/>
        <w:rPr>
          <w:i/>
          <w:iCs/>
          <w:sz w:val="44"/>
          <w:szCs w:val="44"/>
        </w:rPr>
      </w:pPr>
      <w:r>
        <w:rPr>
          <w:i/>
          <w:iCs/>
          <w:noProof/>
          <w:sz w:val="44"/>
          <w:szCs w:val="44"/>
        </w:rPr>
        <w:lastRenderedPageBreak/>
        <w:drawing>
          <wp:inline distT="0" distB="0" distL="0" distR="0" wp14:anchorId="66C1B852" wp14:editId="31FB0188">
            <wp:extent cx="5925185" cy="3335655"/>
            <wp:effectExtent l="0" t="0" r="0" b="0"/>
            <wp:docPr id="205591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drawing>
          <wp:inline distT="0" distB="0" distL="0" distR="0" wp14:anchorId="52FD3FCA" wp14:editId="77708068">
            <wp:extent cx="5925185" cy="3335655"/>
            <wp:effectExtent l="0" t="0" r="0" b="0"/>
            <wp:docPr id="1723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lastRenderedPageBreak/>
        <w:drawing>
          <wp:inline distT="0" distB="0" distL="0" distR="0" wp14:anchorId="233C07A9" wp14:editId="279E1AA2">
            <wp:extent cx="5925185" cy="3335655"/>
            <wp:effectExtent l="0" t="0" r="0" b="0"/>
            <wp:docPr id="337816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drawing>
          <wp:inline distT="0" distB="0" distL="0" distR="0" wp14:anchorId="071D4D8F" wp14:editId="243F3341">
            <wp:extent cx="5925185" cy="3335655"/>
            <wp:effectExtent l="0" t="0" r="0" b="0"/>
            <wp:docPr id="660269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lastRenderedPageBreak/>
        <w:drawing>
          <wp:inline distT="0" distB="0" distL="0" distR="0" wp14:anchorId="0719E3B0" wp14:editId="300AAA97">
            <wp:extent cx="5925185" cy="3335655"/>
            <wp:effectExtent l="0" t="0" r="0" b="0"/>
            <wp:docPr id="822079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drawing>
          <wp:inline distT="0" distB="0" distL="0" distR="0" wp14:anchorId="5579048C" wp14:editId="171587E2">
            <wp:extent cx="5925185" cy="3335655"/>
            <wp:effectExtent l="0" t="0" r="0" b="0"/>
            <wp:docPr id="956803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44"/>
          <w:szCs w:val="44"/>
        </w:rPr>
        <w:lastRenderedPageBreak/>
        <w:drawing>
          <wp:inline distT="0" distB="0" distL="0" distR="0" wp14:anchorId="5EDF44B8" wp14:editId="0FD5C5E4">
            <wp:extent cx="5925185" cy="3335655"/>
            <wp:effectExtent l="0" t="0" r="0" b="0"/>
            <wp:docPr id="1379130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8F98" w14:textId="2A09101F" w:rsidR="00836580" w:rsidRDefault="00836580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</w:p>
    <w:p w14:paraId="5217134B" w14:textId="4627EDC6" w:rsidR="00731555" w:rsidRDefault="00731555" w:rsidP="00731555">
      <w:pPr>
        <w:tabs>
          <w:tab w:val="left" w:pos="4084"/>
        </w:tabs>
        <w:spacing w:line="480" w:lineRule="auto"/>
        <w:rPr>
          <w:szCs w:val="24"/>
        </w:rPr>
      </w:pPr>
    </w:p>
    <w:p w14:paraId="3E5F3564" w14:textId="04D993D5" w:rsidR="00836580" w:rsidRPr="00731555" w:rsidRDefault="00836580" w:rsidP="00731555">
      <w:pPr>
        <w:tabs>
          <w:tab w:val="left" w:pos="4084"/>
        </w:tabs>
        <w:spacing w:line="480" w:lineRule="auto"/>
        <w:rPr>
          <w:szCs w:val="24"/>
        </w:rPr>
      </w:pPr>
    </w:p>
    <w:sectPr w:rsidR="00836580" w:rsidRPr="00731555" w:rsidSect="00860EAD">
      <w:headerReference w:type="default" r:id="rId19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C9BC" w14:textId="77777777" w:rsidR="002E7C33" w:rsidRDefault="002E7C33">
      <w:r>
        <w:separator/>
      </w:r>
    </w:p>
  </w:endnote>
  <w:endnote w:type="continuationSeparator" w:id="0">
    <w:p w14:paraId="6806A9D3" w14:textId="77777777" w:rsidR="002E7C33" w:rsidRDefault="002E7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8EEF1" w14:textId="77777777" w:rsidR="002E7C33" w:rsidRDefault="002E7C33">
      <w:r>
        <w:separator/>
      </w:r>
    </w:p>
  </w:footnote>
  <w:footnote w:type="continuationSeparator" w:id="0">
    <w:p w14:paraId="5D15FD6E" w14:textId="77777777" w:rsidR="002E7C33" w:rsidRDefault="002E7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81244"/>
    <w:rsid w:val="000B76C3"/>
    <w:rsid w:val="000D2453"/>
    <w:rsid w:val="0015397C"/>
    <w:rsid w:val="001A4619"/>
    <w:rsid w:val="001C14B6"/>
    <w:rsid w:val="001C24DB"/>
    <w:rsid w:val="001D0C42"/>
    <w:rsid w:val="001D5585"/>
    <w:rsid w:val="00204252"/>
    <w:rsid w:val="0020618C"/>
    <w:rsid w:val="00220820"/>
    <w:rsid w:val="00230756"/>
    <w:rsid w:val="00257E6A"/>
    <w:rsid w:val="00272E54"/>
    <w:rsid w:val="002A51F2"/>
    <w:rsid w:val="002D1F78"/>
    <w:rsid w:val="002D44AA"/>
    <w:rsid w:val="002E7C33"/>
    <w:rsid w:val="00315027"/>
    <w:rsid w:val="003156F5"/>
    <w:rsid w:val="003515AC"/>
    <w:rsid w:val="003717C2"/>
    <w:rsid w:val="003C1220"/>
    <w:rsid w:val="003C24FD"/>
    <w:rsid w:val="003C2CA0"/>
    <w:rsid w:val="003C3ECF"/>
    <w:rsid w:val="004B4E0F"/>
    <w:rsid w:val="004C2DB2"/>
    <w:rsid w:val="004E437A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6021A8"/>
    <w:rsid w:val="0060752E"/>
    <w:rsid w:val="00613B93"/>
    <w:rsid w:val="00651E4C"/>
    <w:rsid w:val="00661EEA"/>
    <w:rsid w:val="00693E91"/>
    <w:rsid w:val="006C4C14"/>
    <w:rsid w:val="006E4535"/>
    <w:rsid w:val="00720B45"/>
    <w:rsid w:val="00727604"/>
    <w:rsid w:val="0073095A"/>
    <w:rsid w:val="00731555"/>
    <w:rsid w:val="00737B41"/>
    <w:rsid w:val="00757E5A"/>
    <w:rsid w:val="00772707"/>
    <w:rsid w:val="007916DC"/>
    <w:rsid w:val="007B7625"/>
    <w:rsid w:val="007F117B"/>
    <w:rsid w:val="007F7C44"/>
    <w:rsid w:val="00804E8F"/>
    <w:rsid w:val="0081600E"/>
    <w:rsid w:val="0082679A"/>
    <w:rsid w:val="00832C5A"/>
    <w:rsid w:val="00836580"/>
    <w:rsid w:val="0085175C"/>
    <w:rsid w:val="00860EAD"/>
    <w:rsid w:val="008930A1"/>
    <w:rsid w:val="008C27D5"/>
    <w:rsid w:val="008C65FF"/>
    <w:rsid w:val="008E7698"/>
    <w:rsid w:val="00911986"/>
    <w:rsid w:val="00917B90"/>
    <w:rsid w:val="00940FEA"/>
    <w:rsid w:val="00942CA0"/>
    <w:rsid w:val="009711AC"/>
    <w:rsid w:val="0097443C"/>
    <w:rsid w:val="009833F7"/>
    <w:rsid w:val="00987F21"/>
    <w:rsid w:val="009C3EC8"/>
    <w:rsid w:val="009D0DA1"/>
    <w:rsid w:val="009E19AA"/>
    <w:rsid w:val="00A009CF"/>
    <w:rsid w:val="00A2651A"/>
    <w:rsid w:val="00A44FD7"/>
    <w:rsid w:val="00A53AEA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BE1AFE"/>
    <w:rsid w:val="00C14D23"/>
    <w:rsid w:val="00C76A57"/>
    <w:rsid w:val="00C86B6A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B75C1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EE03AC"/>
    <w:rsid w:val="00F12EDF"/>
    <w:rsid w:val="00F745B3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135D73"/>
    <w:rsid w:val="00272E54"/>
    <w:rsid w:val="002F62E9"/>
    <w:rsid w:val="003C2CA0"/>
    <w:rsid w:val="004232B0"/>
    <w:rsid w:val="00492254"/>
    <w:rsid w:val="005C7046"/>
    <w:rsid w:val="007B7625"/>
    <w:rsid w:val="0088506B"/>
    <w:rsid w:val="00911986"/>
    <w:rsid w:val="00B0245C"/>
    <w:rsid w:val="00C86B6A"/>
    <w:rsid w:val="00CD47E2"/>
    <w:rsid w:val="00D30F5C"/>
    <w:rsid w:val="00DC6481"/>
    <w:rsid w:val="00F41B69"/>
    <w:rsid w:val="00F7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2</TotalTime>
  <Pages>5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2026-03-23T04:15:00Z</dcterms:created>
  <dcterms:modified xsi:type="dcterms:W3CDTF">2026-03-23T04:15:00Z</dcterms:modified>
</cp:coreProperties>
</file>