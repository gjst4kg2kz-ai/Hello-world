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086F10D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731555">
            <w:rPr>
              <w:rStyle w:val="Style1"/>
            </w:rPr>
            <w:t>ITD 2313 Script Programming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39849FE1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731555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36F233BD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3-08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35699F">
            <w:t>March 8,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p w14:paraId="288DB5BA" w14:textId="072262E7" w:rsidR="00204252" w:rsidRDefault="00731555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t xml:space="preserve">                                     </w:t>
      </w:r>
      <w:r w:rsidRPr="00731555">
        <w:rPr>
          <w:sz w:val="44"/>
          <w:szCs w:val="44"/>
        </w:rPr>
        <w:t xml:space="preserve">Week </w:t>
      </w:r>
      <w:r w:rsidR="0035699F">
        <w:rPr>
          <w:sz w:val="44"/>
          <w:szCs w:val="44"/>
        </w:rPr>
        <w:t>9</w:t>
      </w:r>
      <w:r w:rsidRPr="00731555">
        <w:rPr>
          <w:sz w:val="44"/>
          <w:szCs w:val="44"/>
        </w:rPr>
        <w:t xml:space="preserve"> </w:t>
      </w:r>
      <w:r w:rsidR="0035699F">
        <w:rPr>
          <w:sz w:val="44"/>
          <w:szCs w:val="44"/>
        </w:rPr>
        <w:t>Scripting</w:t>
      </w:r>
      <w:r w:rsidR="00836580">
        <w:rPr>
          <w:sz w:val="44"/>
          <w:szCs w:val="44"/>
        </w:rPr>
        <w:t xml:space="preserve"> </w:t>
      </w:r>
      <w:r w:rsidR="0035699F">
        <w:rPr>
          <w:sz w:val="44"/>
          <w:szCs w:val="44"/>
        </w:rPr>
        <w:t>Projects</w:t>
      </w:r>
    </w:p>
    <w:p w14:paraId="2F328F98" w14:textId="628AF160" w:rsidR="00836580" w:rsidRDefault="0035699F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CB608A3" wp14:editId="4F7CED18">
            <wp:extent cx="5943600" cy="3343275"/>
            <wp:effectExtent l="0" t="0" r="0" b="9525"/>
            <wp:docPr id="148854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42389" name="Picture 14885423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67A11FD1" wp14:editId="29AC3BC0">
            <wp:extent cx="5943600" cy="3343275"/>
            <wp:effectExtent l="0" t="0" r="0" b="9525"/>
            <wp:docPr id="834523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23927" name="Picture 8345239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37C0F27E" wp14:editId="4177BD76">
            <wp:extent cx="5943600" cy="3343275"/>
            <wp:effectExtent l="0" t="0" r="0" b="9525"/>
            <wp:docPr id="97530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9711" name="Picture 9753097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134B" w14:textId="47322061" w:rsidR="00731555" w:rsidRDefault="00731555" w:rsidP="00731555">
      <w:pPr>
        <w:tabs>
          <w:tab w:val="left" w:pos="4084"/>
        </w:tabs>
        <w:spacing w:line="480" w:lineRule="auto"/>
        <w:rPr>
          <w:szCs w:val="24"/>
        </w:rPr>
      </w:pPr>
    </w:p>
    <w:p w14:paraId="3E5F3564" w14:textId="6910FDC1" w:rsidR="00836580" w:rsidRPr="00731555" w:rsidRDefault="00836580" w:rsidP="00731555">
      <w:pPr>
        <w:tabs>
          <w:tab w:val="left" w:pos="4084"/>
        </w:tabs>
        <w:spacing w:line="480" w:lineRule="auto"/>
        <w:rPr>
          <w:szCs w:val="24"/>
        </w:rPr>
      </w:pPr>
    </w:p>
    <w:sectPr w:rsidR="00836580" w:rsidRPr="00731555" w:rsidSect="00860EAD">
      <w:headerReference w:type="default" r:id="rId15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E390" w14:textId="77777777" w:rsidR="005F3CCA" w:rsidRDefault="005F3CCA">
      <w:r>
        <w:separator/>
      </w:r>
    </w:p>
  </w:endnote>
  <w:endnote w:type="continuationSeparator" w:id="0">
    <w:p w14:paraId="3C4BD5E0" w14:textId="77777777" w:rsidR="005F3CCA" w:rsidRDefault="005F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17A25" w14:textId="77777777" w:rsidR="005F3CCA" w:rsidRDefault="005F3CCA">
      <w:r>
        <w:separator/>
      </w:r>
    </w:p>
  </w:footnote>
  <w:footnote w:type="continuationSeparator" w:id="0">
    <w:p w14:paraId="04B27755" w14:textId="77777777" w:rsidR="005F3CCA" w:rsidRDefault="005F3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81244"/>
    <w:rsid w:val="000B76C3"/>
    <w:rsid w:val="000D2453"/>
    <w:rsid w:val="000F1284"/>
    <w:rsid w:val="0015397C"/>
    <w:rsid w:val="001A4619"/>
    <w:rsid w:val="001C14B6"/>
    <w:rsid w:val="001C24DB"/>
    <w:rsid w:val="001D0C42"/>
    <w:rsid w:val="001D5585"/>
    <w:rsid w:val="00204252"/>
    <w:rsid w:val="0020618C"/>
    <w:rsid w:val="00230756"/>
    <w:rsid w:val="00257E6A"/>
    <w:rsid w:val="002A51F2"/>
    <w:rsid w:val="002D1F78"/>
    <w:rsid w:val="002D44AA"/>
    <w:rsid w:val="00315027"/>
    <w:rsid w:val="003156F5"/>
    <w:rsid w:val="003515AC"/>
    <w:rsid w:val="0035699F"/>
    <w:rsid w:val="003717C2"/>
    <w:rsid w:val="003C1220"/>
    <w:rsid w:val="003C24FD"/>
    <w:rsid w:val="003C2CA0"/>
    <w:rsid w:val="003C3ECF"/>
    <w:rsid w:val="004B4E0F"/>
    <w:rsid w:val="004E437A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5F3CCA"/>
    <w:rsid w:val="006021A8"/>
    <w:rsid w:val="0060752E"/>
    <w:rsid w:val="00613B93"/>
    <w:rsid w:val="00651E4C"/>
    <w:rsid w:val="00661EEA"/>
    <w:rsid w:val="00693E91"/>
    <w:rsid w:val="006C4C14"/>
    <w:rsid w:val="006E4535"/>
    <w:rsid w:val="00720B45"/>
    <w:rsid w:val="00727604"/>
    <w:rsid w:val="00731555"/>
    <w:rsid w:val="00737B41"/>
    <w:rsid w:val="00757E5A"/>
    <w:rsid w:val="00772707"/>
    <w:rsid w:val="007916DC"/>
    <w:rsid w:val="007F117B"/>
    <w:rsid w:val="007F7C44"/>
    <w:rsid w:val="00804E8F"/>
    <w:rsid w:val="0081600E"/>
    <w:rsid w:val="00832C5A"/>
    <w:rsid w:val="00836580"/>
    <w:rsid w:val="0085175C"/>
    <w:rsid w:val="00860EAD"/>
    <w:rsid w:val="008930A1"/>
    <w:rsid w:val="008C27D5"/>
    <w:rsid w:val="008C65FF"/>
    <w:rsid w:val="008E7698"/>
    <w:rsid w:val="00911986"/>
    <w:rsid w:val="00917B90"/>
    <w:rsid w:val="00940FEA"/>
    <w:rsid w:val="00942CA0"/>
    <w:rsid w:val="009711AC"/>
    <w:rsid w:val="0097443C"/>
    <w:rsid w:val="00987F21"/>
    <w:rsid w:val="009C3EC8"/>
    <w:rsid w:val="009D0DA1"/>
    <w:rsid w:val="009E19AA"/>
    <w:rsid w:val="00A009CF"/>
    <w:rsid w:val="00A2651A"/>
    <w:rsid w:val="00A44FD7"/>
    <w:rsid w:val="00A53AEA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C14D23"/>
    <w:rsid w:val="00C86B6A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B75C1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EE03AC"/>
    <w:rsid w:val="00F12EDF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0C200F"/>
    <w:rsid w:val="000F1284"/>
    <w:rsid w:val="00135D73"/>
    <w:rsid w:val="002F62E9"/>
    <w:rsid w:val="003C2CA0"/>
    <w:rsid w:val="00492254"/>
    <w:rsid w:val="005C7046"/>
    <w:rsid w:val="0088506B"/>
    <w:rsid w:val="00911986"/>
    <w:rsid w:val="00B0245C"/>
    <w:rsid w:val="00C86B6A"/>
    <w:rsid w:val="00DC6481"/>
    <w:rsid w:val="00F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2</TotalTime>
  <Pages>3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2026-03-09T01:32:00Z</dcterms:created>
  <dcterms:modified xsi:type="dcterms:W3CDTF">2026-03-09T01:32:00Z</dcterms:modified>
</cp:coreProperties>
</file>