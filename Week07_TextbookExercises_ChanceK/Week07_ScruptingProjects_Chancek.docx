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2633E" w14:textId="0F7389F3" w:rsidR="00940FEA" w:rsidRDefault="00000000" w:rsidP="00860EAD">
      <w:pPr>
        <w:pStyle w:val="Header"/>
        <w:tabs>
          <w:tab w:val="clear" w:pos="4320"/>
          <w:tab w:val="clear" w:pos="8640"/>
          <w:tab w:val="right" w:pos="9360"/>
        </w:tabs>
        <w:spacing w:line="480" w:lineRule="auto"/>
      </w:pPr>
      <w:sdt>
        <w:sdtPr>
          <w:rPr>
            <w:rStyle w:val="Style1"/>
          </w:rPr>
          <w:id w:val="1669142962"/>
          <w:placeholder>
            <w:docPart w:val="7CB1783DB5754EBE84407587FE3AD9F9"/>
          </w:placeholder>
          <w:dropDownList>
            <w:listItem w:value="Choose the correct class."/>
            <w:listItem w:displayText="ITD 1033 Computer Logic &amp; Flowcharting" w:value="ITD 1033 Computer Logic &amp; Flowcharting"/>
            <w:listItem w:displayText="ITD 1203 Introduction to C Programming" w:value="ITD 1203 Introduction to C Programming"/>
            <w:listItem w:displayText="ITD 1213 Hardware Systems" w:value="ITD 1213 Hardware Systems"/>
            <w:listItem w:displayText="ITD 1223 Network Systems" w:value="ITD 1223 Network Systems"/>
            <w:listItem w:displayText="ITD 1243 Principles of Information Security" w:value="ITD 1243 Principles of Information Security"/>
            <w:listItem w:displayText="ITD 1253 OOP Using C#" w:value="ITD 1253 OOP Using C#"/>
            <w:listItem w:displayText="ITD 1353 Web Development" w:value="ITD 1353 Web Development"/>
            <w:listItem w:displayText="ITD 2133 Network Support Management" w:value="ITD 2133 Network Support Management"/>
            <w:listItem w:displayText="ITD 2203 Database Systems" w:value="ITD 2203 Database Systems"/>
            <w:listItem w:displayText="ITD 2223 Operating Systems" w:value="ITD 2223 Operating Systems"/>
            <w:listItem w:displayText="ITD 2313 Script Programming" w:value="ITD 2313 Script Programming"/>
            <w:listItem w:displayText="ITD 2413 Enterprise Security Management" w:value="ITD 2413 Enterprise Security Management"/>
            <w:listItem w:displayText="ITD 2643 Linux Workstation and Server OS" w:value="ITD 2643 Linux Workstation and Server OS"/>
            <w:listItem w:displayText="ITD 3153 LAN/WAN Implementation and Support" w:value="ITD 3153 LAN/WAN Implementation and Support"/>
            <w:listItem w:displayText="ITD 3253 Server Administration" w:value="ITD 3253 Server Administration"/>
            <w:listItem w:displayText="ITD 3423 Secure Electronic Commerce" w:value="ITD 3423 Secure Electronic Commerce"/>
            <w:listItem w:displayText="ITD 3443 Network Security" w:value="ITD 3443 Network Security"/>
            <w:listItem w:displayText="ITD 3543 Enterprise Networking" w:value="ITD 3543 Enterprise Networking"/>
            <w:listItem w:displayText="ITD 3613 Emerging and Converging Technologies" w:value="ITD 3613 Emerging and Converging Technologies"/>
            <w:listItem w:displayText="ITD 3623 Control Systems Security" w:value="ITD 3623 Control Systems Security"/>
            <w:listItem w:displayText="ITD 3633 IT Organizational Training" w:value="ITD 3633 IT Organizational Training"/>
            <w:listItem w:displayText="ITD 3673 IT Enterprise Management" w:value="ITD 3673 IT Enterprise Management"/>
            <w:listItem w:displayText="ITD 3683 Mobile Device Forensics" w:value="ITD 3683 Mobile Device Forensics"/>
          </w:dropDownList>
        </w:sdtPr>
        <w:sdtEndPr>
          <w:rPr>
            <w:rStyle w:val="DefaultParagraphFont"/>
          </w:rPr>
        </w:sdtEndPr>
        <w:sdtContent>
          <w:r w:rsidR="00204252">
            <w:rPr>
              <w:rStyle w:val="Style1"/>
            </w:rPr>
            <w:t>ITD 1243 Principles of Information Security</w:t>
          </w:r>
        </w:sdtContent>
      </w:sdt>
      <w:r w:rsidR="00940FEA">
        <w:tab/>
        <w:t xml:space="preserve">Grade </w:t>
      </w:r>
      <w:r w:rsidR="00940FEA" w:rsidRPr="00E60899">
        <w:rPr>
          <w:b/>
          <w:u w:val="single"/>
        </w:rPr>
        <w:t>_______</w:t>
      </w:r>
    </w:p>
    <w:p w14:paraId="7B261092" w14:textId="4BFEF568" w:rsidR="00940FEA" w:rsidRDefault="00940FEA" w:rsidP="00940FEA">
      <w:pPr>
        <w:pStyle w:val="Header"/>
        <w:tabs>
          <w:tab w:val="clear" w:pos="4320"/>
          <w:tab w:val="clear" w:pos="8640"/>
          <w:tab w:val="right" w:pos="9360"/>
        </w:tabs>
        <w:spacing w:line="480" w:lineRule="auto"/>
      </w:pPr>
      <w:r>
        <w:t xml:space="preserve">Instructor:  </w:t>
      </w:r>
      <w:sdt>
        <w:sdtPr>
          <w:id w:val="1663971594"/>
          <w:placeholder>
            <w:docPart w:val="B231310D89244678BD58BB95556917E9"/>
          </w:placeholder>
          <w:dropDownList>
            <w:listItem w:displayText="Choose Your Instructor" w:value="Choose Your Instructor"/>
            <w:listItem w:displayText="E Dewey" w:value="E Dewey"/>
            <w:listItem w:displayText="K. Dewey" w:value="K. Dewey"/>
            <w:listItem w:displayText="S. Fisher" w:value="S. Fisher"/>
            <w:listItem w:displayText="F. Guinn" w:value="F. Guinn"/>
            <w:listItem w:displayText="M. Pranger" w:value="M. Pranger"/>
            <w:listItem w:displayText="M. Hass" w:value="M. Hass"/>
            <w:listItem w:displayText="H. Licht" w:value="H. Licht"/>
            <w:listItem w:displayText="D. McCammon" w:value="D. McCammon"/>
            <w:listItem w:displayText="B. Perez" w:value="B. Perez"/>
            <w:listItem w:displayText="S. Rajanala" w:value="S. Rajanala"/>
            <w:listItem w:displayText="R. Ritchy" w:value="R. Ritchy"/>
            <w:listItem w:displayText="M. Schnell" w:value="M. Schnell"/>
            <w:listItem w:displayText="J. Strother" w:value="J. Strother"/>
            <w:listItem w:displayText="J. Story" w:value="J. Story"/>
            <w:listItem w:displayText="A. Tripp" w:value="A. Tripp"/>
          </w:dropDownList>
        </w:sdtPr>
        <w:sdtContent>
          <w:r w:rsidR="000D38BC">
            <w:t>M. Pranger</w:t>
          </w:r>
        </w:sdtContent>
      </w:sdt>
    </w:p>
    <w:p w14:paraId="7E56A314" w14:textId="71F18657" w:rsidR="00940FEA" w:rsidRDefault="00940FEA" w:rsidP="00940FEA">
      <w:pPr>
        <w:pStyle w:val="Header"/>
        <w:tabs>
          <w:tab w:val="clear" w:pos="8640"/>
          <w:tab w:val="right" w:pos="9360"/>
        </w:tabs>
        <w:spacing w:line="480" w:lineRule="auto"/>
      </w:pPr>
      <w:r>
        <w:t xml:space="preserve">Student Name:  </w:t>
      </w:r>
      <w:sdt>
        <w:sdtPr>
          <w:id w:val="-1281333113"/>
          <w:placeholder>
            <w:docPart w:val="725BEA7DA37C4911AD1317701EECE7EF"/>
          </w:placeholder>
        </w:sdtPr>
        <w:sdtContent>
          <w:r w:rsidR="00204252">
            <w:t>Gunner Ketchum</w:t>
          </w:r>
        </w:sdtContent>
      </w:sdt>
    </w:p>
    <w:p w14:paraId="5CBB21C9" w14:textId="641B066C" w:rsidR="00940FEA" w:rsidRPr="005C4BD3" w:rsidRDefault="00940FEA" w:rsidP="00940FEA">
      <w:pPr>
        <w:pStyle w:val="Header"/>
        <w:spacing w:line="480" w:lineRule="auto"/>
      </w:pPr>
      <w:r>
        <w:t xml:space="preserve">Due Date:  </w:t>
      </w:r>
      <w:sdt>
        <w:sdtPr>
          <w:id w:val="-1602030914"/>
          <w:placeholder>
            <w:docPart w:val="6193C47D51A346E5A84B2B3234508903"/>
          </w:placeholder>
          <w:date w:fullDate="2026-02-22T00:00:00Z">
            <w:dateFormat w:val="MMMM d, yyyy"/>
            <w:lid w:val="en-US"/>
            <w:storeMappedDataAs w:val="dateTime"/>
            <w:calendar w:val="gregorian"/>
          </w:date>
        </w:sdtPr>
        <w:sdtContent>
          <w:r w:rsidR="000D38BC">
            <w:t>February 22, 2026</w:t>
          </w:r>
        </w:sdtContent>
      </w:sdt>
    </w:p>
    <w:p w14:paraId="120C0F0A" w14:textId="77777777" w:rsidR="00860EAD" w:rsidRDefault="00B711B2" w:rsidP="00B711B2">
      <w:r>
        <w:t xml:space="preserve">Gradebook Comments:  </w:t>
      </w:r>
      <w:sdt>
        <w:sdtPr>
          <w:rPr>
            <w:rStyle w:val="Style4"/>
          </w:rPr>
          <w:id w:val="86962480"/>
          <w:placeholder>
            <w:docPart w:val="7DD0155F3C0249EEBF26D14F521006B8"/>
          </w:placeholder>
          <w:temporary/>
          <w:showingPlcHdr/>
        </w:sdtPr>
        <w:sdtEndPr>
          <w:rPr>
            <w:rStyle w:val="DefaultParagraphFont"/>
            <w:b w:val="0"/>
            <w:color w:val="auto"/>
            <w:sz w:val="24"/>
          </w:rPr>
        </w:sdtEndPr>
        <w:sdtContent>
          <w:r w:rsidRPr="00B711B2">
            <w:rPr>
              <w:rStyle w:val="PlaceholderText"/>
              <w:color w:val="548DD4" w:themeColor="text2" w:themeTint="99"/>
            </w:rPr>
            <w:t>Copy the Gradebook comments and paste them here</w:t>
          </w:r>
        </w:sdtContent>
      </w:sdt>
    </w:p>
    <w:p w14:paraId="73A99F23" w14:textId="77777777" w:rsidR="00B711B2" w:rsidRPr="00B711B2" w:rsidRDefault="00B711B2" w:rsidP="00B711B2">
      <w:pPr>
        <w:jc w:val="both"/>
        <w:sectPr w:rsidR="00B711B2" w:rsidRPr="00B711B2" w:rsidSect="000D2453">
          <w:headerReference w:type="default" r:id="rId8"/>
          <w:footerReference w:type="default" r:id="rId9"/>
          <w:headerReference w:type="first" r:id="rId10"/>
          <w:footerReference w:type="first" r:id="rId11"/>
          <w:footnotePr>
            <w:pos w:val="beneathText"/>
          </w:footnotePr>
          <w:type w:val="continuous"/>
          <w:pgSz w:w="12240" w:h="15840"/>
          <w:pgMar w:top="1440" w:right="1440" w:bottom="1440" w:left="1440" w:header="432" w:footer="720" w:gutter="0"/>
          <w:pgNumType w:start="1"/>
          <w:cols w:space="720"/>
          <w:docGrid w:linePitch="360"/>
        </w:sectPr>
      </w:pPr>
    </w:p>
    <w:sdt>
      <w:sdtPr>
        <w:rPr>
          <w:rStyle w:val="Style4"/>
        </w:rPr>
        <w:id w:val="1967699373"/>
        <w:placeholder>
          <w:docPart w:val="3128917298044FB886C184544E0929CB"/>
        </w:placeholder>
      </w:sdtPr>
      <w:sdtEndPr>
        <w:rPr>
          <w:rStyle w:val="DefaultParagraphFont"/>
          <w:b/>
          <w:color w:val="auto"/>
          <w:sz w:val="24"/>
          <w:szCs w:val="28"/>
        </w:rPr>
      </w:sdtEndPr>
      <w:sdtContent>
        <w:p w14:paraId="4D4AFDDF" w14:textId="0AA5720D" w:rsidR="00CD1DA2" w:rsidRPr="00204252" w:rsidRDefault="000D38BC" w:rsidP="00204252">
          <w:pPr>
            <w:pStyle w:val="Heading2"/>
            <w:tabs>
              <w:tab w:val="left" w:pos="0"/>
            </w:tabs>
            <w:spacing w:before="120" w:line="480" w:lineRule="auto"/>
            <w:jc w:val="center"/>
            <w:rPr>
              <w:b w:val="0"/>
              <w:color w:val="000000" w:themeColor="text1"/>
              <w:sz w:val="28"/>
            </w:rPr>
          </w:pPr>
          <w:r>
            <w:rPr>
              <w:rStyle w:val="Style4"/>
            </w:rPr>
            <w:t>Week 7 Textbook Exercises</w:t>
          </w:r>
        </w:p>
      </w:sdtContent>
    </w:sdt>
    <w:p w14:paraId="288DB5BA" w14:textId="10398E9D" w:rsidR="00204252" w:rsidRDefault="002D359B" w:rsidP="00204252">
      <w:pPr>
        <w:spacing w:line="480" w:lineRule="auto"/>
        <w:ind w:firstLine="720"/>
      </w:pPr>
      <w:r>
        <w:rPr>
          <w:noProof/>
        </w:rPr>
        <w:drawing>
          <wp:inline distT="0" distB="0" distL="0" distR="0" wp14:anchorId="0B20DF0D" wp14:editId="780AF078">
            <wp:extent cx="5943600" cy="3343275"/>
            <wp:effectExtent l="0" t="0" r="0" b="9525"/>
            <wp:docPr id="162059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93998" name="Picture 16205939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B9B6" w14:textId="6368B7E0" w:rsidR="002D359B" w:rsidRDefault="002D359B" w:rsidP="00204252">
      <w:pPr>
        <w:spacing w:line="480" w:lineRule="auto"/>
        <w:ind w:firstLine="720"/>
      </w:pPr>
      <w:r>
        <w:rPr>
          <w:noProof/>
        </w:rPr>
        <w:lastRenderedPageBreak/>
        <w:drawing>
          <wp:inline distT="0" distB="0" distL="0" distR="0" wp14:anchorId="436303BC" wp14:editId="3EC07310">
            <wp:extent cx="5943600" cy="3343275"/>
            <wp:effectExtent l="0" t="0" r="0" b="9525"/>
            <wp:docPr id="11661245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24508" name="Picture 116612450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359B" w:rsidSect="00860EAD">
      <w:headerReference w:type="default" r:id="rId14"/>
      <w:footnotePr>
        <w:pos w:val="beneathText"/>
      </w:footnotePr>
      <w:type w:val="continuous"/>
      <w:pgSz w:w="12240" w:h="15840"/>
      <w:pgMar w:top="1440" w:right="1440" w:bottom="1440" w:left="1440" w:header="432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C93C9" w14:textId="77777777" w:rsidR="00870606" w:rsidRDefault="00870606">
      <w:r>
        <w:separator/>
      </w:r>
    </w:p>
  </w:endnote>
  <w:endnote w:type="continuationSeparator" w:id="0">
    <w:p w14:paraId="763F74F1" w14:textId="77777777" w:rsidR="00870606" w:rsidRDefault="008706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Yu Gothic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2AD24" w14:textId="1A0744A5" w:rsidR="00DA4A81" w:rsidRDefault="00230756" w:rsidP="00832C5A">
    <w:pPr>
      <w:pStyle w:val="Footer"/>
      <w:tabs>
        <w:tab w:val="clear" w:pos="4320"/>
        <w:tab w:val="clear" w:pos="8640"/>
        <w:tab w:val="right" w:pos="9360"/>
      </w:tabs>
    </w:pPr>
    <w:r>
      <w:rPr>
        <w:rStyle w:val="Style1"/>
      </w:rPr>
      <w:t xml:space="preserve">Spring </w:t>
    </w:r>
    <w:r w:rsidR="001C24DB">
      <w:rPr>
        <w:rStyle w:val="Style1"/>
      </w:rPr>
      <w:t>2026</w:t>
    </w:r>
    <w:r>
      <w:rPr>
        <w:rStyle w:val="Style1"/>
      </w:rPr>
      <w:tab/>
    </w:r>
    <w:sdt>
      <w:sdtPr>
        <w:id w:val="13319372"/>
        <w:docPartObj>
          <w:docPartGallery w:val="Page Numbers (Bottom of Page)"/>
          <w:docPartUnique/>
        </w:docPartObj>
      </w:sdtPr>
      <w:sdtContent>
        <w:sdt>
          <w:sdtPr>
            <w:id w:val="565050523"/>
            <w:docPartObj>
              <w:docPartGallery w:val="Page Numbers (Top of Page)"/>
              <w:docPartUnique/>
            </w:docPartObj>
          </w:sdtPr>
          <w:sdtContent>
            <w:r w:rsidR="00DA4A81">
              <w:t xml:space="preserve">Page </w:t>
            </w:r>
            <w:r w:rsidR="009D0DA1">
              <w:rPr>
                <w:b/>
                <w:sz w:val="24"/>
                <w:szCs w:val="24"/>
              </w:rPr>
              <w:fldChar w:fldCharType="begin"/>
            </w:r>
            <w:r w:rsidR="00DA4A81">
              <w:rPr>
                <w:b/>
              </w:rPr>
              <w:instrText xml:space="preserve"> PAGE </w:instrText>
            </w:r>
            <w:r w:rsidR="009D0DA1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</w:t>
            </w:r>
            <w:r w:rsidR="009D0DA1">
              <w:rPr>
                <w:b/>
                <w:sz w:val="24"/>
                <w:szCs w:val="24"/>
              </w:rPr>
              <w:fldChar w:fldCharType="end"/>
            </w:r>
            <w:r w:rsidR="00DA4A81">
              <w:t xml:space="preserve"> of </w:t>
            </w:r>
            <w:r w:rsidR="009D0DA1">
              <w:rPr>
                <w:b/>
                <w:sz w:val="24"/>
                <w:szCs w:val="24"/>
              </w:rPr>
              <w:fldChar w:fldCharType="begin"/>
            </w:r>
            <w:r w:rsidR="00DA4A81">
              <w:rPr>
                <w:b/>
              </w:rPr>
              <w:instrText xml:space="preserve"> NUMPAGES  </w:instrText>
            </w:r>
            <w:r w:rsidR="009D0DA1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</w:t>
            </w:r>
            <w:r w:rsidR="009D0DA1"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18B3F" w14:textId="77777777" w:rsidR="00940FEA" w:rsidRDefault="003717C2" w:rsidP="00940FEA">
    <w:pPr>
      <w:pStyle w:val="Footer"/>
      <w:tabs>
        <w:tab w:val="clear" w:pos="8640"/>
        <w:tab w:val="right" w:pos="9270"/>
      </w:tabs>
      <w:jc w:val="both"/>
    </w:pPr>
    <w:r>
      <w:t>Type Semester and year here (Spring 2013, etc.)</w:t>
    </w:r>
    <w:r w:rsidR="00940FEA">
      <w:tab/>
    </w:r>
    <w:r w:rsidR="00940FEA">
      <w:tab/>
      <w:t xml:space="preserve">page </w:t>
    </w:r>
    <w:sdt>
      <w:sdtPr>
        <w:id w:val="13319345"/>
        <w:docPartObj>
          <w:docPartGallery w:val="Page Numbers (Bottom of Page)"/>
          <w:docPartUnique/>
        </w:docPartObj>
      </w:sdtPr>
      <w:sdtContent>
        <w:r w:rsidR="00661EEA">
          <w:fldChar w:fldCharType="begin"/>
        </w:r>
        <w:r w:rsidR="00661EEA">
          <w:instrText xml:space="preserve"> PAGE   \* MERGEFORMAT </w:instrText>
        </w:r>
        <w:r w:rsidR="00661EEA">
          <w:fldChar w:fldCharType="separate"/>
        </w:r>
        <w:r w:rsidR="000D2453">
          <w:rPr>
            <w:noProof/>
          </w:rPr>
          <w:t>1</w:t>
        </w:r>
        <w:r w:rsidR="00661EEA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2DC92" w14:textId="77777777" w:rsidR="00870606" w:rsidRDefault="00870606">
      <w:r>
        <w:separator/>
      </w:r>
    </w:p>
  </w:footnote>
  <w:footnote w:type="continuationSeparator" w:id="0">
    <w:p w14:paraId="4C364E9E" w14:textId="77777777" w:rsidR="00870606" w:rsidRDefault="0087060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48D31" w14:textId="77777777" w:rsidR="00942CA0" w:rsidRDefault="00942CA0" w:rsidP="009C3EC8">
    <w:pPr>
      <w:pStyle w:val="Header"/>
      <w:tabs>
        <w:tab w:val="clear" w:pos="8640"/>
        <w:tab w:val="left" w:pos="585"/>
        <w:tab w:val="right" w:pos="9360"/>
      </w:tabs>
    </w:pPr>
    <w:r>
      <w:tab/>
    </w:r>
    <w:r w:rsidR="009C3EC8"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0A565" w14:textId="77777777" w:rsidR="00940FEA" w:rsidRDefault="00940FEA" w:rsidP="00940FEA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D9E65" w14:textId="7370A2A8" w:rsidR="00860EAD" w:rsidRDefault="001C24DB" w:rsidP="00832C5A">
    <w:pPr>
      <w:pStyle w:val="Header"/>
      <w:tabs>
        <w:tab w:val="clear" w:pos="4320"/>
        <w:tab w:val="clear" w:pos="8640"/>
        <w:tab w:val="right" w:pos="9360"/>
      </w:tabs>
      <w:rPr>
        <w:rStyle w:val="Style1"/>
      </w:rPr>
    </w:pPr>
    <w:r>
      <w:rPr>
        <w:rStyle w:val="Style1"/>
      </w:rPr>
      <w:t>Ketchum 1</w:t>
    </w:r>
  </w:p>
  <w:p w14:paraId="4AFC0282" w14:textId="77777777" w:rsidR="001C24DB" w:rsidRDefault="001C24DB" w:rsidP="00832C5A">
    <w:pPr>
      <w:pStyle w:val="Header"/>
      <w:tabs>
        <w:tab w:val="clear" w:pos="4320"/>
        <w:tab w:val="clear" w:pos="8640"/>
        <w:tab w:val="right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"/>
      <w:lvlJc w:val="left"/>
      <w:pPr>
        <w:tabs>
          <w:tab w:val="num" w:pos="1494"/>
        </w:tabs>
        <w:ind w:left="1494" w:hanging="360"/>
      </w:pPr>
      <w:rPr>
        <w:rFonts w:ascii="Wingdings" w:hAnsi="Wingdings" w:cs="StarSymbol"/>
        <w:sz w:val="18"/>
        <w:szCs w:val="18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800"/>
        </w:tabs>
        <w:ind w:left="180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880"/>
        </w:tabs>
        <w:ind w:left="288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3240"/>
        </w:tabs>
        <w:ind w:left="324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960"/>
        </w:tabs>
        <w:ind w:left="396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StarSymbol" w:hAnsi="StarSymbol" w:cs="StarSymbol"/>
        <w:sz w:val="18"/>
        <w:szCs w:val="18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num w:numId="1" w16cid:durableId="2049835087">
    <w:abstractNumId w:val="0"/>
  </w:num>
  <w:num w:numId="2" w16cid:durableId="1975674940">
    <w:abstractNumId w:val="1"/>
  </w:num>
  <w:num w:numId="3" w16cid:durableId="1711807930">
    <w:abstractNumId w:val="2"/>
  </w:num>
  <w:num w:numId="4" w16cid:durableId="1322851859">
    <w:abstractNumId w:val="3"/>
  </w:num>
  <w:num w:numId="5" w16cid:durableId="1239511322">
    <w:abstractNumId w:val="4"/>
  </w:num>
  <w:num w:numId="6" w16cid:durableId="1640763684">
    <w:abstractNumId w:val="5"/>
  </w:num>
  <w:num w:numId="7" w16cid:durableId="2058577243">
    <w:abstractNumId w:val="6"/>
  </w:num>
  <w:num w:numId="8" w16cid:durableId="1990085308">
    <w:abstractNumId w:val="0"/>
  </w:num>
  <w:num w:numId="9" w16cid:durableId="408429104">
    <w:abstractNumId w:val="0"/>
  </w:num>
  <w:num w:numId="10" w16cid:durableId="283925443">
    <w:abstractNumId w:val="0"/>
  </w:num>
  <w:num w:numId="11" w16cid:durableId="738552219">
    <w:abstractNumId w:val="0"/>
  </w:num>
  <w:num w:numId="12" w16cid:durableId="703364481">
    <w:abstractNumId w:val="0"/>
  </w:num>
  <w:num w:numId="13" w16cid:durableId="1484659356">
    <w:abstractNumId w:val="0"/>
  </w:num>
  <w:num w:numId="14" w16cid:durableId="1708720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E5A"/>
    <w:rsid w:val="00022356"/>
    <w:rsid w:val="0002671F"/>
    <w:rsid w:val="00041574"/>
    <w:rsid w:val="00081244"/>
    <w:rsid w:val="000B76C3"/>
    <w:rsid w:val="000D2453"/>
    <w:rsid w:val="000D38BC"/>
    <w:rsid w:val="0015397C"/>
    <w:rsid w:val="001A4619"/>
    <w:rsid w:val="001C14B6"/>
    <w:rsid w:val="001C24DB"/>
    <w:rsid w:val="001D0C42"/>
    <w:rsid w:val="001D5585"/>
    <w:rsid w:val="00204252"/>
    <w:rsid w:val="0020618C"/>
    <w:rsid w:val="00230756"/>
    <w:rsid w:val="00257E6A"/>
    <w:rsid w:val="002A51F2"/>
    <w:rsid w:val="002D1F78"/>
    <w:rsid w:val="002D359B"/>
    <w:rsid w:val="002D44AA"/>
    <w:rsid w:val="00315027"/>
    <w:rsid w:val="003156F5"/>
    <w:rsid w:val="003515AC"/>
    <w:rsid w:val="003717C2"/>
    <w:rsid w:val="003C1220"/>
    <w:rsid w:val="003C24FD"/>
    <w:rsid w:val="003C2CA0"/>
    <w:rsid w:val="003C3ECF"/>
    <w:rsid w:val="003F38FB"/>
    <w:rsid w:val="004B4E0F"/>
    <w:rsid w:val="004E437A"/>
    <w:rsid w:val="00540446"/>
    <w:rsid w:val="0055278F"/>
    <w:rsid w:val="00552D00"/>
    <w:rsid w:val="00553916"/>
    <w:rsid w:val="00576099"/>
    <w:rsid w:val="00577F83"/>
    <w:rsid w:val="00596403"/>
    <w:rsid w:val="005A64BE"/>
    <w:rsid w:val="005B7B27"/>
    <w:rsid w:val="005C4BD3"/>
    <w:rsid w:val="005F36DD"/>
    <w:rsid w:val="006021A8"/>
    <w:rsid w:val="0060752E"/>
    <w:rsid w:val="00613B93"/>
    <w:rsid w:val="00651E4C"/>
    <w:rsid w:val="00661EEA"/>
    <w:rsid w:val="00693E91"/>
    <w:rsid w:val="006E4535"/>
    <w:rsid w:val="00720B45"/>
    <w:rsid w:val="00727604"/>
    <w:rsid w:val="00737B41"/>
    <w:rsid w:val="00757E5A"/>
    <w:rsid w:val="00772707"/>
    <w:rsid w:val="007916DC"/>
    <w:rsid w:val="007F117B"/>
    <w:rsid w:val="007F7C44"/>
    <w:rsid w:val="00804E8F"/>
    <w:rsid w:val="0081600E"/>
    <w:rsid w:val="00832C5A"/>
    <w:rsid w:val="0085175C"/>
    <w:rsid w:val="00860EAD"/>
    <w:rsid w:val="00870606"/>
    <w:rsid w:val="008930A1"/>
    <w:rsid w:val="008C27D5"/>
    <w:rsid w:val="008C65FF"/>
    <w:rsid w:val="008E7698"/>
    <w:rsid w:val="00917B90"/>
    <w:rsid w:val="00940FEA"/>
    <w:rsid w:val="00942CA0"/>
    <w:rsid w:val="00961726"/>
    <w:rsid w:val="009711AC"/>
    <w:rsid w:val="0097443C"/>
    <w:rsid w:val="00987F21"/>
    <w:rsid w:val="009C3EC8"/>
    <w:rsid w:val="009D0DA1"/>
    <w:rsid w:val="009E19AA"/>
    <w:rsid w:val="00A009CF"/>
    <w:rsid w:val="00A2651A"/>
    <w:rsid w:val="00A44FD7"/>
    <w:rsid w:val="00A53AEA"/>
    <w:rsid w:val="00A75C41"/>
    <w:rsid w:val="00AD1A35"/>
    <w:rsid w:val="00AD1BF2"/>
    <w:rsid w:val="00AE776C"/>
    <w:rsid w:val="00AF3FA8"/>
    <w:rsid w:val="00B0056F"/>
    <w:rsid w:val="00B11807"/>
    <w:rsid w:val="00B275E0"/>
    <w:rsid w:val="00B45653"/>
    <w:rsid w:val="00B711B2"/>
    <w:rsid w:val="00BA59F0"/>
    <w:rsid w:val="00BD5706"/>
    <w:rsid w:val="00C14D23"/>
    <w:rsid w:val="00CA5628"/>
    <w:rsid w:val="00CD1DA2"/>
    <w:rsid w:val="00CF7CD8"/>
    <w:rsid w:val="00D034FF"/>
    <w:rsid w:val="00D21E09"/>
    <w:rsid w:val="00D23DCC"/>
    <w:rsid w:val="00D736C7"/>
    <w:rsid w:val="00DA4A81"/>
    <w:rsid w:val="00DA6682"/>
    <w:rsid w:val="00DB58A9"/>
    <w:rsid w:val="00DC009D"/>
    <w:rsid w:val="00DC6481"/>
    <w:rsid w:val="00E052A3"/>
    <w:rsid w:val="00E128EF"/>
    <w:rsid w:val="00E146F7"/>
    <w:rsid w:val="00E60899"/>
    <w:rsid w:val="00E673CA"/>
    <w:rsid w:val="00E80199"/>
    <w:rsid w:val="00E938A5"/>
    <w:rsid w:val="00EC31CC"/>
    <w:rsid w:val="00ED2733"/>
    <w:rsid w:val="00F12EDF"/>
    <w:rsid w:val="00F47BBD"/>
    <w:rsid w:val="00F84C8D"/>
    <w:rsid w:val="00FE0A21"/>
    <w:rsid w:val="00FF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D7D719"/>
  <w15:docId w15:val="{D7AA122A-C9E8-42EB-AD15-748C5E6B6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5653"/>
    <w:pPr>
      <w:suppressAutoHyphens/>
    </w:pPr>
    <w:rPr>
      <w:sz w:val="24"/>
      <w:lang w:eastAsia="ar-SA"/>
    </w:rPr>
  </w:style>
  <w:style w:type="paragraph" w:styleId="Heading1">
    <w:name w:val="heading 1"/>
    <w:basedOn w:val="Normal"/>
    <w:next w:val="Normal"/>
    <w:qFormat/>
    <w:rsid w:val="00B45653"/>
    <w:pPr>
      <w:keepNext/>
      <w:tabs>
        <w:tab w:val="num" w:pos="0"/>
      </w:tabs>
      <w:spacing w:before="120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qFormat/>
    <w:rsid w:val="00B45653"/>
    <w:pPr>
      <w:keepNext/>
      <w:tabs>
        <w:tab w:val="num" w:pos="0"/>
      </w:tabs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B45653"/>
    <w:pPr>
      <w:keepNext/>
      <w:tabs>
        <w:tab w:val="num" w:pos="0"/>
      </w:tabs>
      <w:outlineLvl w:val="2"/>
    </w:pPr>
    <w:rPr>
      <w:bCs/>
      <w:iCs/>
    </w:rPr>
  </w:style>
  <w:style w:type="paragraph" w:styleId="Heading4">
    <w:name w:val="heading 4"/>
    <w:basedOn w:val="Normal"/>
    <w:next w:val="Normal"/>
    <w:qFormat/>
    <w:rsid w:val="00B45653"/>
    <w:pPr>
      <w:keepNext/>
      <w:numPr>
        <w:ilvl w:val="3"/>
        <w:numId w:val="1"/>
      </w:numPr>
      <w:spacing w:before="120"/>
      <w:outlineLvl w:val="3"/>
    </w:pPr>
    <w:rPr>
      <w:b/>
      <w:bCs/>
      <w:sz w:val="22"/>
      <w:szCs w:val="24"/>
    </w:rPr>
  </w:style>
  <w:style w:type="paragraph" w:styleId="Heading5">
    <w:name w:val="heading 5"/>
    <w:basedOn w:val="Normal"/>
    <w:next w:val="Normal"/>
    <w:qFormat/>
    <w:rsid w:val="00B45653"/>
    <w:pPr>
      <w:keepNext/>
      <w:tabs>
        <w:tab w:val="num" w:pos="0"/>
      </w:tabs>
      <w:ind w:left="720"/>
      <w:outlineLvl w:val="4"/>
    </w:pPr>
    <w:rPr>
      <w:b/>
      <w:bCs/>
      <w:sz w:val="20"/>
      <w:u w:val="single"/>
    </w:rPr>
  </w:style>
  <w:style w:type="paragraph" w:styleId="Heading6">
    <w:name w:val="heading 6"/>
    <w:basedOn w:val="Normal"/>
    <w:next w:val="Normal"/>
    <w:qFormat/>
    <w:rsid w:val="00B45653"/>
    <w:pPr>
      <w:keepNext/>
      <w:tabs>
        <w:tab w:val="num" w:pos="0"/>
      </w:tabs>
      <w:jc w:val="center"/>
      <w:outlineLvl w:val="5"/>
    </w:pPr>
    <w:rPr>
      <w:b/>
      <w:sz w:val="40"/>
    </w:rPr>
  </w:style>
  <w:style w:type="paragraph" w:styleId="Heading7">
    <w:name w:val="heading 7"/>
    <w:basedOn w:val="Normal"/>
    <w:next w:val="Normal"/>
    <w:qFormat/>
    <w:rsid w:val="00B45653"/>
    <w:pPr>
      <w:keepNext/>
      <w:tabs>
        <w:tab w:val="num" w:pos="0"/>
      </w:tabs>
      <w:outlineLvl w:val="6"/>
    </w:pPr>
    <w:rPr>
      <w:b/>
      <w:bCs/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B45653"/>
    <w:rPr>
      <w:rFonts w:ascii="Symbol" w:hAnsi="Symbol"/>
      <w:sz w:val="20"/>
    </w:rPr>
  </w:style>
  <w:style w:type="character" w:customStyle="1" w:styleId="WW8Num3z0">
    <w:name w:val="WW8Num3z0"/>
    <w:rsid w:val="00B45653"/>
    <w:rPr>
      <w:rFonts w:ascii="Symbol" w:hAnsi="Symbol"/>
      <w:sz w:val="20"/>
    </w:rPr>
  </w:style>
  <w:style w:type="character" w:customStyle="1" w:styleId="WW8Num4z0">
    <w:name w:val="WW8Num4z0"/>
    <w:rsid w:val="00B45653"/>
    <w:rPr>
      <w:rFonts w:ascii="Symbol" w:hAnsi="Symbol"/>
    </w:rPr>
  </w:style>
  <w:style w:type="character" w:customStyle="1" w:styleId="WW8Num5z0">
    <w:name w:val="WW8Num5z0"/>
    <w:rsid w:val="00B45653"/>
    <w:rPr>
      <w:rFonts w:ascii="Symbol" w:hAnsi="Symbol"/>
    </w:rPr>
  </w:style>
  <w:style w:type="character" w:customStyle="1" w:styleId="Absatz-Standardschriftart">
    <w:name w:val="Absatz-Standardschriftart"/>
    <w:rsid w:val="00B45653"/>
  </w:style>
  <w:style w:type="character" w:customStyle="1" w:styleId="WW-Absatz-Standardschriftart">
    <w:name w:val="WW-Absatz-Standardschriftart"/>
    <w:rsid w:val="00B45653"/>
  </w:style>
  <w:style w:type="character" w:customStyle="1" w:styleId="WW-Absatz-Standardschriftart1">
    <w:name w:val="WW-Absatz-Standardschriftart1"/>
    <w:rsid w:val="00B45653"/>
  </w:style>
  <w:style w:type="character" w:customStyle="1" w:styleId="WW-Absatz-Standardschriftart11">
    <w:name w:val="WW-Absatz-Standardschriftart11"/>
    <w:rsid w:val="00B45653"/>
  </w:style>
  <w:style w:type="character" w:customStyle="1" w:styleId="WW8Num1z0">
    <w:name w:val="WW8Num1z0"/>
    <w:rsid w:val="00B45653"/>
    <w:rPr>
      <w:rFonts w:ascii="Symbol" w:hAnsi="Symbol"/>
      <w:sz w:val="20"/>
    </w:rPr>
  </w:style>
  <w:style w:type="character" w:customStyle="1" w:styleId="WW8Num1z1">
    <w:name w:val="WW8Num1z1"/>
    <w:rsid w:val="00B45653"/>
    <w:rPr>
      <w:rFonts w:ascii="Courier New" w:hAnsi="Courier New"/>
      <w:sz w:val="20"/>
    </w:rPr>
  </w:style>
  <w:style w:type="character" w:customStyle="1" w:styleId="WW8Num1z2">
    <w:name w:val="WW8Num1z2"/>
    <w:rsid w:val="00B45653"/>
    <w:rPr>
      <w:rFonts w:ascii="Wingdings" w:hAnsi="Wingdings"/>
      <w:sz w:val="20"/>
    </w:rPr>
  </w:style>
  <w:style w:type="character" w:customStyle="1" w:styleId="WW8Num2z1">
    <w:name w:val="WW8Num2z1"/>
    <w:rsid w:val="00B45653"/>
    <w:rPr>
      <w:rFonts w:ascii="Courier New" w:hAnsi="Courier New"/>
      <w:sz w:val="20"/>
    </w:rPr>
  </w:style>
  <w:style w:type="character" w:customStyle="1" w:styleId="WW8Num2z2">
    <w:name w:val="WW8Num2z2"/>
    <w:rsid w:val="00B45653"/>
    <w:rPr>
      <w:rFonts w:ascii="Wingdings" w:hAnsi="Wingdings"/>
      <w:sz w:val="20"/>
    </w:rPr>
  </w:style>
  <w:style w:type="character" w:customStyle="1" w:styleId="WW8Num3z1">
    <w:name w:val="WW8Num3z1"/>
    <w:rsid w:val="00B45653"/>
    <w:rPr>
      <w:rFonts w:ascii="Courier New" w:hAnsi="Courier New"/>
      <w:sz w:val="20"/>
    </w:rPr>
  </w:style>
  <w:style w:type="character" w:customStyle="1" w:styleId="WW8Num3z2">
    <w:name w:val="WW8Num3z2"/>
    <w:rsid w:val="00B45653"/>
    <w:rPr>
      <w:rFonts w:ascii="Wingdings" w:hAnsi="Wingdings"/>
      <w:sz w:val="20"/>
    </w:rPr>
  </w:style>
  <w:style w:type="character" w:customStyle="1" w:styleId="WW8Num6z0">
    <w:name w:val="WW8Num6z0"/>
    <w:rsid w:val="00B45653"/>
    <w:rPr>
      <w:rFonts w:ascii="Symbol" w:hAnsi="Symbol"/>
    </w:rPr>
  </w:style>
  <w:style w:type="character" w:customStyle="1" w:styleId="WW8Num6z1">
    <w:name w:val="WW8Num6z1"/>
    <w:rsid w:val="00B45653"/>
    <w:rPr>
      <w:rFonts w:ascii="Courier New" w:hAnsi="Courier New"/>
    </w:rPr>
  </w:style>
  <w:style w:type="character" w:customStyle="1" w:styleId="WW8Num6z2">
    <w:name w:val="WW8Num6z2"/>
    <w:rsid w:val="00B45653"/>
    <w:rPr>
      <w:rFonts w:ascii="Wingdings" w:hAnsi="Wingdings"/>
    </w:rPr>
  </w:style>
  <w:style w:type="character" w:customStyle="1" w:styleId="WW8Num7z0">
    <w:name w:val="WW8Num7z0"/>
    <w:rsid w:val="00B45653"/>
    <w:rPr>
      <w:rFonts w:ascii="Symbol" w:hAnsi="Symbol"/>
      <w:sz w:val="20"/>
    </w:rPr>
  </w:style>
  <w:style w:type="character" w:customStyle="1" w:styleId="WW8Num7z1">
    <w:name w:val="WW8Num7z1"/>
    <w:rsid w:val="00B45653"/>
    <w:rPr>
      <w:rFonts w:ascii="Courier New" w:hAnsi="Courier New"/>
      <w:sz w:val="20"/>
    </w:rPr>
  </w:style>
  <w:style w:type="character" w:customStyle="1" w:styleId="WW8Num7z2">
    <w:name w:val="WW8Num7z2"/>
    <w:rsid w:val="00B45653"/>
    <w:rPr>
      <w:rFonts w:ascii="Wingdings" w:hAnsi="Wingdings"/>
      <w:sz w:val="20"/>
    </w:rPr>
  </w:style>
  <w:style w:type="character" w:customStyle="1" w:styleId="WW8Num8z0">
    <w:name w:val="WW8Num8z0"/>
    <w:rsid w:val="00B45653"/>
    <w:rPr>
      <w:rFonts w:ascii="Symbol" w:hAnsi="Symbol"/>
    </w:rPr>
  </w:style>
  <w:style w:type="character" w:customStyle="1" w:styleId="WW8Num9z0">
    <w:name w:val="WW8Num9z0"/>
    <w:rsid w:val="00B45653"/>
    <w:rPr>
      <w:rFonts w:ascii="Wingdings" w:hAnsi="Wingdings"/>
    </w:rPr>
  </w:style>
  <w:style w:type="character" w:customStyle="1" w:styleId="WW8Num9z1">
    <w:name w:val="WW8Num9z1"/>
    <w:rsid w:val="00B45653"/>
    <w:rPr>
      <w:rFonts w:ascii="Courier New" w:hAnsi="Courier New"/>
    </w:rPr>
  </w:style>
  <w:style w:type="character" w:customStyle="1" w:styleId="WW8Num9z3">
    <w:name w:val="WW8Num9z3"/>
    <w:rsid w:val="00B45653"/>
    <w:rPr>
      <w:rFonts w:ascii="Symbol" w:hAnsi="Symbol"/>
    </w:rPr>
  </w:style>
  <w:style w:type="character" w:customStyle="1" w:styleId="WW8Num11z0">
    <w:name w:val="WW8Num11z0"/>
    <w:rsid w:val="00B45653"/>
    <w:rPr>
      <w:rFonts w:ascii="Symbol" w:hAnsi="Symbol"/>
    </w:rPr>
  </w:style>
  <w:style w:type="character" w:customStyle="1" w:styleId="WW8Num11z1">
    <w:name w:val="WW8Num11z1"/>
    <w:rsid w:val="00B45653"/>
    <w:rPr>
      <w:rFonts w:ascii="Courier New" w:hAnsi="Courier New"/>
    </w:rPr>
  </w:style>
  <w:style w:type="character" w:customStyle="1" w:styleId="WW8Num11z2">
    <w:name w:val="WW8Num11z2"/>
    <w:rsid w:val="00B45653"/>
    <w:rPr>
      <w:rFonts w:ascii="Wingdings" w:hAnsi="Wingdings"/>
    </w:rPr>
  </w:style>
  <w:style w:type="character" w:customStyle="1" w:styleId="WW8Num12z0">
    <w:name w:val="WW8Num12z0"/>
    <w:rsid w:val="00B45653"/>
    <w:rPr>
      <w:rFonts w:ascii="Symbol" w:hAnsi="Symbol"/>
      <w:sz w:val="20"/>
    </w:rPr>
  </w:style>
  <w:style w:type="character" w:customStyle="1" w:styleId="WW8Num12z1">
    <w:name w:val="WW8Num12z1"/>
    <w:rsid w:val="00B45653"/>
    <w:rPr>
      <w:rFonts w:ascii="Courier New" w:hAnsi="Courier New"/>
      <w:sz w:val="20"/>
    </w:rPr>
  </w:style>
  <w:style w:type="character" w:customStyle="1" w:styleId="WW8Num12z2">
    <w:name w:val="WW8Num12z2"/>
    <w:rsid w:val="00B45653"/>
    <w:rPr>
      <w:rFonts w:ascii="Wingdings" w:hAnsi="Wingdings"/>
      <w:sz w:val="20"/>
    </w:rPr>
  </w:style>
  <w:style w:type="character" w:customStyle="1" w:styleId="WW8Num13z0">
    <w:name w:val="WW8Num13z0"/>
    <w:rsid w:val="00B45653"/>
    <w:rPr>
      <w:rFonts w:ascii="Symbol" w:hAnsi="Symbol"/>
    </w:rPr>
  </w:style>
  <w:style w:type="character" w:customStyle="1" w:styleId="WW8Num14z0">
    <w:name w:val="WW8Num14z0"/>
    <w:rsid w:val="00B45653"/>
    <w:rPr>
      <w:rFonts w:ascii="Symbol" w:hAnsi="Symbol"/>
    </w:rPr>
  </w:style>
  <w:style w:type="character" w:customStyle="1" w:styleId="WW8Num15z0">
    <w:name w:val="WW8Num15z0"/>
    <w:rsid w:val="00B45653"/>
    <w:rPr>
      <w:rFonts w:ascii="Symbol" w:hAnsi="Symbol"/>
    </w:rPr>
  </w:style>
  <w:style w:type="character" w:customStyle="1" w:styleId="WW8Num15z1">
    <w:name w:val="WW8Num15z1"/>
    <w:rsid w:val="00B45653"/>
    <w:rPr>
      <w:rFonts w:ascii="Courier New" w:hAnsi="Courier New"/>
    </w:rPr>
  </w:style>
  <w:style w:type="character" w:customStyle="1" w:styleId="WW8Num15z2">
    <w:name w:val="WW8Num15z2"/>
    <w:rsid w:val="00B45653"/>
    <w:rPr>
      <w:rFonts w:ascii="Wingdings" w:hAnsi="Wingdings"/>
    </w:rPr>
  </w:style>
  <w:style w:type="character" w:customStyle="1" w:styleId="WW8Num16z0">
    <w:name w:val="WW8Num16z0"/>
    <w:rsid w:val="00B45653"/>
    <w:rPr>
      <w:rFonts w:ascii="Symbol" w:hAnsi="Symbol"/>
    </w:rPr>
  </w:style>
  <w:style w:type="character" w:customStyle="1" w:styleId="WW8Num17z0">
    <w:name w:val="WW8Num17z0"/>
    <w:rsid w:val="00B45653"/>
    <w:rPr>
      <w:rFonts w:ascii="Symbol" w:hAnsi="Symbol"/>
    </w:rPr>
  </w:style>
  <w:style w:type="character" w:customStyle="1" w:styleId="WW8Num17z1">
    <w:name w:val="WW8Num17z1"/>
    <w:rsid w:val="00B45653"/>
    <w:rPr>
      <w:rFonts w:ascii="Courier New" w:hAnsi="Courier New"/>
    </w:rPr>
  </w:style>
  <w:style w:type="character" w:customStyle="1" w:styleId="WW8Num17z2">
    <w:name w:val="WW8Num17z2"/>
    <w:rsid w:val="00B45653"/>
    <w:rPr>
      <w:rFonts w:ascii="Wingdings" w:hAnsi="Wingdings"/>
    </w:rPr>
  </w:style>
  <w:style w:type="character" w:customStyle="1" w:styleId="WW8Num18z0">
    <w:name w:val="WW8Num18z0"/>
    <w:rsid w:val="00B45653"/>
    <w:rPr>
      <w:rFonts w:ascii="Symbol" w:hAnsi="Symbol"/>
    </w:rPr>
  </w:style>
  <w:style w:type="character" w:customStyle="1" w:styleId="WW8Num19z0">
    <w:name w:val="WW8Num19z0"/>
    <w:rsid w:val="00B45653"/>
    <w:rPr>
      <w:rFonts w:ascii="Symbol" w:hAnsi="Symbol"/>
    </w:rPr>
  </w:style>
  <w:style w:type="character" w:customStyle="1" w:styleId="WW8Num19z1">
    <w:name w:val="WW8Num19z1"/>
    <w:rsid w:val="00B45653"/>
    <w:rPr>
      <w:rFonts w:ascii="Courier New" w:hAnsi="Courier New"/>
    </w:rPr>
  </w:style>
  <w:style w:type="character" w:customStyle="1" w:styleId="WW8Num19z2">
    <w:name w:val="WW8Num19z2"/>
    <w:rsid w:val="00B45653"/>
    <w:rPr>
      <w:rFonts w:ascii="Wingdings" w:hAnsi="Wingdings"/>
    </w:rPr>
  </w:style>
  <w:style w:type="character" w:customStyle="1" w:styleId="WW8Num20z0">
    <w:name w:val="WW8Num20z0"/>
    <w:rsid w:val="00B45653"/>
    <w:rPr>
      <w:rFonts w:ascii="Symbol" w:hAnsi="Symbol"/>
    </w:rPr>
  </w:style>
  <w:style w:type="character" w:customStyle="1" w:styleId="WW8Num21z0">
    <w:name w:val="WW8Num21z0"/>
    <w:rsid w:val="00B45653"/>
    <w:rPr>
      <w:rFonts w:ascii="Symbol" w:hAnsi="Symbol"/>
      <w:sz w:val="20"/>
    </w:rPr>
  </w:style>
  <w:style w:type="character" w:customStyle="1" w:styleId="WW8Num21z1">
    <w:name w:val="WW8Num21z1"/>
    <w:rsid w:val="00B45653"/>
    <w:rPr>
      <w:rFonts w:ascii="Courier New" w:hAnsi="Courier New"/>
      <w:sz w:val="20"/>
    </w:rPr>
  </w:style>
  <w:style w:type="character" w:customStyle="1" w:styleId="WW8Num21z2">
    <w:name w:val="WW8Num21z2"/>
    <w:rsid w:val="00B45653"/>
    <w:rPr>
      <w:rFonts w:ascii="Wingdings" w:hAnsi="Wingdings"/>
      <w:sz w:val="20"/>
    </w:rPr>
  </w:style>
  <w:style w:type="character" w:customStyle="1" w:styleId="WW8Num23z0">
    <w:name w:val="WW8Num23z0"/>
    <w:rsid w:val="00B45653"/>
    <w:rPr>
      <w:rFonts w:ascii="Symbol" w:hAnsi="Symbol"/>
    </w:rPr>
  </w:style>
  <w:style w:type="character" w:styleId="PageNumber">
    <w:name w:val="page number"/>
    <w:basedOn w:val="DefaultParagraphFont"/>
    <w:rsid w:val="00B45653"/>
  </w:style>
  <w:style w:type="character" w:styleId="Hyperlink">
    <w:name w:val="Hyperlink"/>
    <w:basedOn w:val="DefaultParagraphFont"/>
    <w:rsid w:val="00B45653"/>
    <w:rPr>
      <w:color w:val="0000FF"/>
      <w:u w:val="single"/>
    </w:rPr>
  </w:style>
  <w:style w:type="character" w:customStyle="1" w:styleId="FootnoteCharacters">
    <w:name w:val="Footnote Characters"/>
    <w:basedOn w:val="DefaultParagraphFont"/>
    <w:rsid w:val="00B45653"/>
    <w:rPr>
      <w:vertAlign w:val="superscript"/>
    </w:rPr>
  </w:style>
  <w:style w:type="character" w:styleId="FollowedHyperlink">
    <w:name w:val="FollowedHyperlink"/>
    <w:basedOn w:val="DefaultParagraphFont"/>
    <w:rsid w:val="00B45653"/>
    <w:rPr>
      <w:color w:val="800080"/>
      <w:u w:val="single"/>
    </w:rPr>
  </w:style>
  <w:style w:type="character" w:customStyle="1" w:styleId="Bullets">
    <w:name w:val="Bullets"/>
    <w:rsid w:val="00B45653"/>
    <w:rPr>
      <w:rFonts w:ascii="StarSymbol" w:eastAsia="StarSymbol" w:hAnsi="StarSymbol" w:cs="StarSymbol"/>
      <w:sz w:val="18"/>
      <w:szCs w:val="18"/>
    </w:rPr>
  </w:style>
  <w:style w:type="paragraph" w:customStyle="1" w:styleId="Heading">
    <w:name w:val="Heading"/>
    <w:basedOn w:val="Normal"/>
    <w:next w:val="BodyText"/>
    <w:rsid w:val="00B45653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rsid w:val="00B45653"/>
  </w:style>
  <w:style w:type="paragraph" w:styleId="List">
    <w:name w:val="List"/>
    <w:basedOn w:val="BodyText"/>
    <w:rsid w:val="00B45653"/>
    <w:rPr>
      <w:rFonts w:cs="Tahoma"/>
    </w:rPr>
  </w:style>
  <w:style w:type="paragraph" w:styleId="Caption">
    <w:name w:val="caption"/>
    <w:basedOn w:val="Normal"/>
    <w:qFormat/>
    <w:rsid w:val="00B45653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Index">
    <w:name w:val="Index"/>
    <w:basedOn w:val="Normal"/>
    <w:rsid w:val="00B45653"/>
    <w:pPr>
      <w:suppressLineNumbers/>
    </w:pPr>
    <w:rPr>
      <w:rFonts w:cs="Tahoma"/>
    </w:rPr>
  </w:style>
  <w:style w:type="paragraph" w:styleId="Header">
    <w:name w:val="header"/>
    <w:basedOn w:val="Normal"/>
    <w:rsid w:val="00B45653"/>
    <w:pPr>
      <w:tabs>
        <w:tab w:val="center" w:pos="4320"/>
        <w:tab w:val="right" w:pos="8640"/>
      </w:tabs>
    </w:pPr>
  </w:style>
  <w:style w:type="paragraph" w:customStyle="1" w:styleId="text2">
    <w:name w:val="text 2"/>
    <w:basedOn w:val="Header"/>
    <w:rsid w:val="00B45653"/>
    <w:rPr>
      <w:rFonts w:ascii="Courier New" w:hAnsi="Courier New"/>
      <w:sz w:val="20"/>
    </w:rPr>
  </w:style>
  <w:style w:type="paragraph" w:styleId="Footer">
    <w:name w:val="footer"/>
    <w:basedOn w:val="Normal"/>
    <w:link w:val="FooterChar"/>
    <w:uiPriority w:val="99"/>
    <w:rsid w:val="00B45653"/>
    <w:pPr>
      <w:tabs>
        <w:tab w:val="center" w:pos="4320"/>
        <w:tab w:val="right" w:pos="8640"/>
      </w:tabs>
    </w:pPr>
    <w:rPr>
      <w:sz w:val="20"/>
    </w:rPr>
  </w:style>
  <w:style w:type="paragraph" w:styleId="BodyTextIndent">
    <w:name w:val="Body Text Indent"/>
    <w:basedOn w:val="Normal"/>
    <w:rsid w:val="00B45653"/>
    <w:pPr>
      <w:ind w:left="720"/>
    </w:pPr>
  </w:style>
  <w:style w:type="paragraph" w:styleId="FootnoteText">
    <w:name w:val="footnote text"/>
    <w:basedOn w:val="Normal"/>
    <w:semiHidden/>
    <w:rsid w:val="00B45653"/>
    <w:rPr>
      <w:sz w:val="20"/>
    </w:rPr>
  </w:style>
  <w:style w:type="paragraph" w:styleId="BodyTextIndent2">
    <w:name w:val="Body Text Indent 2"/>
    <w:basedOn w:val="Normal"/>
    <w:rsid w:val="00B45653"/>
    <w:pPr>
      <w:spacing w:before="100" w:after="100"/>
      <w:ind w:left="720"/>
    </w:pPr>
    <w:rPr>
      <w:rFonts w:ascii="Tahoma" w:hAnsi="Tahoma" w:cs="Tahoma"/>
      <w:sz w:val="20"/>
    </w:rPr>
  </w:style>
  <w:style w:type="paragraph" w:styleId="BodyTextIndent3">
    <w:name w:val="Body Text Indent 3"/>
    <w:basedOn w:val="Normal"/>
    <w:rsid w:val="00B45653"/>
    <w:pPr>
      <w:ind w:left="720"/>
    </w:pPr>
    <w:rPr>
      <w:b/>
      <w:szCs w:val="24"/>
    </w:rPr>
  </w:style>
  <w:style w:type="paragraph" w:styleId="BalloonText">
    <w:name w:val="Balloon Text"/>
    <w:basedOn w:val="Normal"/>
    <w:semiHidden/>
    <w:rsid w:val="00DC009D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940FEA"/>
    <w:rPr>
      <w:lang w:eastAsia="ar-SA"/>
    </w:rPr>
  </w:style>
  <w:style w:type="character" w:styleId="PlaceholderText">
    <w:name w:val="Placeholder Text"/>
    <w:basedOn w:val="DefaultParagraphFont"/>
    <w:uiPriority w:val="99"/>
    <w:semiHidden/>
    <w:rsid w:val="004E437A"/>
    <w:rPr>
      <w:color w:val="808080"/>
    </w:rPr>
  </w:style>
  <w:style w:type="character" w:customStyle="1" w:styleId="Style1">
    <w:name w:val="Style1"/>
    <w:basedOn w:val="DefaultParagraphFont"/>
    <w:uiPriority w:val="1"/>
    <w:rsid w:val="004E437A"/>
    <w:rPr>
      <w:rFonts w:ascii="Times New Roman" w:hAnsi="Times New Roman"/>
      <w:sz w:val="24"/>
    </w:rPr>
  </w:style>
  <w:style w:type="character" w:customStyle="1" w:styleId="Style2">
    <w:name w:val="Style2"/>
    <w:basedOn w:val="DefaultParagraphFont"/>
    <w:uiPriority w:val="1"/>
    <w:rsid w:val="006021A8"/>
    <w:rPr>
      <w:rFonts w:ascii="Times New Roman" w:hAnsi="Times New Roman"/>
      <w:sz w:val="24"/>
    </w:rPr>
  </w:style>
  <w:style w:type="character" w:customStyle="1" w:styleId="Style3">
    <w:name w:val="Style3"/>
    <w:basedOn w:val="DefaultParagraphFont"/>
    <w:uiPriority w:val="1"/>
    <w:rsid w:val="003C1220"/>
    <w:rPr>
      <w:rFonts w:ascii="Times New Roman" w:hAnsi="Times New Roman"/>
      <w:b/>
      <w:sz w:val="28"/>
    </w:rPr>
  </w:style>
  <w:style w:type="character" w:customStyle="1" w:styleId="Style4">
    <w:name w:val="Style4"/>
    <w:basedOn w:val="Style3"/>
    <w:uiPriority w:val="1"/>
    <w:rsid w:val="00F84C8D"/>
    <w:rPr>
      <w:rFonts w:ascii="Times New Roman" w:hAnsi="Times New Roman"/>
      <w:b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Homework%20Header%20(2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CB1783DB5754EBE84407587FE3AD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55050F-6FA4-49A0-8CE8-CA3EB62CE4AD}"/>
      </w:docPartPr>
      <w:docPartBody>
        <w:p w:rsidR="005C7046" w:rsidRDefault="00B0245C">
          <w:pPr>
            <w:pStyle w:val="7CB1783DB5754EBE84407587FE3AD9F9"/>
          </w:pPr>
          <w:r w:rsidRPr="004E437A">
            <w:rPr>
              <w:rStyle w:val="PlaceholderText"/>
              <w:color w:val="2C7FCE" w:themeColor="text2" w:themeTint="99"/>
            </w:rPr>
            <w:t>Choose the correct Class</w:t>
          </w:r>
        </w:p>
      </w:docPartBody>
    </w:docPart>
    <w:docPart>
      <w:docPartPr>
        <w:name w:val="B231310D89244678BD58BB95556917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125B3A-8E7D-45D4-B472-8B4EEF42C71D}"/>
      </w:docPartPr>
      <w:docPartBody>
        <w:p w:rsidR="005C7046" w:rsidRDefault="00B0245C">
          <w:pPr>
            <w:pStyle w:val="B231310D89244678BD58BB95556917E9"/>
          </w:pPr>
          <w:r w:rsidRPr="006021A8">
            <w:rPr>
              <w:rStyle w:val="PlaceholderText"/>
              <w:color w:val="2C7FCE" w:themeColor="text2" w:themeTint="99"/>
            </w:rPr>
            <w:t>Choose Your Instructor</w:t>
          </w:r>
        </w:p>
      </w:docPartBody>
    </w:docPart>
    <w:docPart>
      <w:docPartPr>
        <w:name w:val="725BEA7DA37C4911AD1317701EECE7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2B526-FF5A-4A51-91C0-05B2A436F26B}"/>
      </w:docPartPr>
      <w:docPartBody>
        <w:p w:rsidR="005C7046" w:rsidRDefault="00B0245C">
          <w:pPr>
            <w:pStyle w:val="725BEA7DA37C4911AD1317701EECE7EF"/>
          </w:pPr>
          <w:r w:rsidRPr="004E437A">
            <w:rPr>
              <w:rStyle w:val="PlaceholderText"/>
              <w:color w:val="2C7FCE" w:themeColor="text2" w:themeTint="99"/>
            </w:rPr>
            <w:t>Enter Your Name Here</w:t>
          </w:r>
        </w:p>
      </w:docPartBody>
    </w:docPart>
    <w:docPart>
      <w:docPartPr>
        <w:name w:val="6193C47D51A346E5A84B2B32345089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9413CE-5C90-4997-91CA-E5B8B21969B3}"/>
      </w:docPartPr>
      <w:docPartBody>
        <w:p w:rsidR="005C7046" w:rsidRDefault="00B0245C">
          <w:pPr>
            <w:pStyle w:val="6193C47D51A346E5A84B2B3234508903"/>
          </w:pPr>
          <w:r w:rsidRPr="007A506B">
            <w:rPr>
              <w:rStyle w:val="PlaceholderText"/>
            </w:rPr>
            <w:t>Click here to enter a date.</w:t>
          </w:r>
        </w:p>
      </w:docPartBody>
    </w:docPart>
    <w:docPart>
      <w:docPartPr>
        <w:name w:val="7DD0155F3C0249EEBF26D14F521006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9860A8-B5BE-400A-8D29-C563E26A1082}"/>
      </w:docPartPr>
      <w:docPartBody>
        <w:p w:rsidR="005C7046" w:rsidRDefault="00B0245C">
          <w:pPr>
            <w:pStyle w:val="7DD0155F3C0249EEBF26D14F521006B8"/>
          </w:pPr>
          <w:r w:rsidRPr="00B711B2">
            <w:rPr>
              <w:rStyle w:val="PlaceholderText"/>
              <w:color w:val="2C7FCE" w:themeColor="text2" w:themeTint="99"/>
            </w:rPr>
            <w:t>Copy the Gradebook comments and paste them here</w:t>
          </w:r>
        </w:p>
      </w:docPartBody>
    </w:docPart>
    <w:docPart>
      <w:docPartPr>
        <w:name w:val="3128917298044FB886C184544E0929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0D584F-C65A-46FC-8377-D1D5E2843B0A}"/>
      </w:docPartPr>
      <w:docPartBody>
        <w:p w:rsidR="005C7046" w:rsidRDefault="00B0245C">
          <w:pPr>
            <w:pStyle w:val="3128917298044FB886C184544E0929CB"/>
          </w:pPr>
          <w:r w:rsidRPr="00D034FF">
            <w:rPr>
              <w:rStyle w:val="Style3"/>
            </w:rPr>
            <w:t>Type the Title here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Yu Gothic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45C"/>
    <w:rsid w:val="00135D73"/>
    <w:rsid w:val="003C2CA0"/>
    <w:rsid w:val="003F38FB"/>
    <w:rsid w:val="0059382E"/>
    <w:rsid w:val="005C7046"/>
    <w:rsid w:val="00B0245C"/>
    <w:rsid w:val="00BD7E86"/>
    <w:rsid w:val="00DC6481"/>
    <w:rsid w:val="00F41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CB1783DB5754EBE84407587FE3AD9F9">
    <w:name w:val="7CB1783DB5754EBE84407587FE3AD9F9"/>
  </w:style>
  <w:style w:type="paragraph" w:customStyle="1" w:styleId="B231310D89244678BD58BB95556917E9">
    <w:name w:val="B231310D89244678BD58BB95556917E9"/>
  </w:style>
  <w:style w:type="paragraph" w:customStyle="1" w:styleId="725BEA7DA37C4911AD1317701EECE7EF">
    <w:name w:val="725BEA7DA37C4911AD1317701EECE7EF"/>
  </w:style>
  <w:style w:type="paragraph" w:customStyle="1" w:styleId="6193C47D51A346E5A84B2B3234508903">
    <w:name w:val="6193C47D51A346E5A84B2B3234508903"/>
  </w:style>
  <w:style w:type="paragraph" w:customStyle="1" w:styleId="7DD0155F3C0249EEBF26D14F521006B8">
    <w:name w:val="7DD0155F3C0249EEBF26D14F521006B8"/>
  </w:style>
  <w:style w:type="character" w:customStyle="1" w:styleId="Style3">
    <w:name w:val="Style3"/>
    <w:basedOn w:val="DefaultParagraphFont"/>
    <w:uiPriority w:val="1"/>
    <w:rPr>
      <w:rFonts w:ascii="Times New Roman" w:hAnsi="Times New Roman"/>
      <w:b/>
      <w:sz w:val="28"/>
    </w:rPr>
  </w:style>
  <w:style w:type="paragraph" w:customStyle="1" w:styleId="3128917298044FB886C184544E0929CB">
    <w:name w:val="3128917298044FB886C184544E0929C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7F9AD4-6C1C-40E1-A3C1-1C37CD195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Homework Header (2).dotx</Template>
  <TotalTime>2</TotalTime>
  <Pages>2</Pages>
  <Words>37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First Name Last Name</vt:lpstr>
    </vt:vector>
  </TitlesOfParts>
  <Company>Oklahoma State University</Company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First Name Last Name</dc:title>
  <dc:subject>Fundamentals of IT</dc:subject>
  <dc:creator>Howard Licht</dc:creator>
  <cp:keywords/>
  <dc:description/>
  <cp:lastModifiedBy>Gunner C Ketchum</cp:lastModifiedBy>
  <cp:revision>2</cp:revision>
  <cp:lastPrinted>2002-09-09T14:16:00Z</cp:lastPrinted>
  <dcterms:created xsi:type="dcterms:W3CDTF">2026-02-23T00:53:00Z</dcterms:created>
  <dcterms:modified xsi:type="dcterms:W3CDTF">2026-02-23T00:53:00Z</dcterms:modified>
</cp:coreProperties>
</file>