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2633E" w14:textId="0086F10D" w:rsidR="00940FEA" w:rsidRDefault="00000000" w:rsidP="00860EAD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sdt>
        <w:sdtPr>
          <w:rPr>
            <w:rStyle w:val="Style1"/>
          </w:rPr>
          <w:id w:val="1669142962"/>
          <w:placeholder>
            <w:docPart w:val="7CB1783DB5754EBE84407587FE3AD9F9"/>
          </w:placeholder>
          <w:dropDownList>
            <w:listItem w:value="Choose the correct class."/>
            <w:listItem w:displayText="ITD 1033 Computer Logic &amp; Flowcharting" w:value="ITD 1033 Computer Logic &amp; Flowcharting"/>
            <w:listItem w:displayText="ITD 1203 Introduction to C Programming" w:value="ITD 1203 Introduction to C Programming"/>
            <w:listItem w:displayText="ITD 1213 Hardware Systems" w:value="ITD 1213 Hardware Systems"/>
            <w:listItem w:displayText="ITD 1223 Network Systems" w:value="ITD 1223 Network Systems"/>
            <w:listItem w:displayText="ITD 1243 Principles of Information Security" w:value="ITD 1243 Principles of Information Security"/>
            <w:listItem w:displayText="ITD 1253 OOP Using C#" w:value="ITD 1253 OOP Using C#"/>
            <w:listItem w:displayText="ITD 1353 Web Development" w:value="ITD 1353 Web Development"/>
            <w:listItem w:displayText="ITD 2133 Network Support Management" w:value="ITD 2133 Network Support Management"/>
            <w:listItem w:displayText="ITD 2203 Database Systems" w:value="ITD 2203 Database Systems"/>
            <w:listItem w:displayText="ITD 2223 Operating Systems" w:value="ITD 2223 Operating Systems"/>
            <w:listItem w:displayText="ITD 2313 Script Programming" w:value="ITD 2313 Script Programming"/>
            <w:listItem w:displayText="ITD 2413 Enterprise Security Management" w:value="ITD 2413 Enterprise Security Management"/>
            <w:listItem w:displayText="ITD 2643 Linux Workstation and Server OS" w:value="ITD 2643 Linux Workstation and Server OS"/>
            <w:listItem w:displayText="ITD 3153 LAN/WAN Implementation and Support" w:value="ITD 3153 LAN/WAN Implementation and Support"/>
            <w:listItem w:displayText="ITD 3253 Server Administration" w:value="ITD 3253 Server Administration"/>
            <w:listItem w:displayText="ITD 3423 Secure Electronic Commerce" w:value="ITD 3423 Secure Electronic Commerce"/>
            <w:listItem w:displayText="ITD 3443 Network Security" w:value="ITD 3443 Network Security"/>
            <w:listItem w:displayText="ITD 3543 Enterprise Networking" w:value="ITD 3543 Enterprise Networking"/>
            <w:listItem w:displayText="ITD 3613 Emerging and Converging Technologies" w:value="ITD 3613 Emerging and Converging Technologies"/>
            <w:listItem w:displayText="ITD 3623 Control Systems Security" w:value="ITD 3623 Control Systems Security"/>
            <w:listItem w:displayText="ITD 3633 IT Organizational Training" w:value="ITD 3633 IT Organizational Training"/>
            <w:listItem w:displayText="ITD 3673 IT Enterprise Management" w:value="ITD 3673 IT Enterprise Management"/>
            <w:listItem w:displayText="ITD 3683 Mobile Device Forensics" w:value="ITD 3683 Mobile Device Forensics"/>
          </w:dropDownList>
        </w:sdtPr>
        <w:sdtEndPr>
          <w:rPr>
            <w:rStyle w:val="DefaultParagraphFont"/>
          </w:rPr>
        </w:sdtEndPr>
        <w:sdtContent>
          <w:r w:rsidR="00731555">
            <w:rPr>
              <w:rStyle w:val="Style1"/>
            </w:rPr>
            <w:t>ITD 2313 Script Programming</w:t>
          </w:r>
        </w:sdtContent>
      </w:sdt>
      <w:r w:rsidR="00940FEA">
        <w:tab/>
        <w:t xml:space="preserve">Grade </w:t>
      </w:r>
      <w:r w:rsidR="00940FEA" w:rsidRPr="00E60899">
        <w:rPr>
          <w:b/>
          <w:u w:val="single"/>
        </w:rPr>
        <w:t>_______</w:t>
      </w:r>
    </w:p>
    <w:p w14:paraId="7B261092" w14:textId="39849FE1" w:rsidR="00940FEA" w:rsidRDefault="00940FEA" w:rsidP="00940FEA">
      <w:pPr>
        <w:pStyle w:val="Header"/>
        <w:tabs>
          <w:tab w:val="clear" w:pos="4320"/>
          <w:tab w:val="clear" w:pos="8640"/>
          <w:tab w:val="right" w:pos="9360"/>
        </w:tabs>
        <w:spacing w:line="480" w:lineRule="auto"/>
      </w:pPr>
      <w:r>
        <w:t xml:space="preserve">Instructor:  </w:t>
      </w:r>
      <w:sdt>
        <w:sdtPr>
          <w:id w:val="1663971594"/>
          <w:placeholder>
            <w:docPart w:val="B231310D89244678BD58BB95556917E9"/>
          </w:placeholder>
          <w:dropDownList>
            <w:listItem w:displayText="Choose Your Instructor" w:value="Choose Your Instructor"/>
            <w:listItem w:displayText="E Dewey" w:value="E Dewey"/>
            <w:listItem w:displayText="K. Dewey" w:value="K. Dewey"/>
            <w:listItem w:displayText="S. Fisher" w:value="S. Fisher"/>
            <w:listItem w:displayText="F. Guinn" w:value="F. Guinn"/>
            <w:listItem w:displayText="M. Pranger" w:value="M. Pranger"/>
            <w:listItem w:displayText="M. Hass" w:value="M. Hass"/>
            <w:listItem w:displayText="H. Licht" w:value="H. Licht"/>
            <w:listItem w:displayText="D. McCammon" w:value="D. McCammon"/>
            <w:listItem w:displayText="B. Perez" w:value="B. Perez"/>
            <w:listItem w:displayText="S. Rajanala" w:value="S. Rajanala"/>
            <w:listItem w:displayText="R. Ritchy" w:value="R. Ritchy"/>
            <w:listItem w:displayText="M. Schnell" w:value="M. Schnell"/>
            <w:listItem w:displayText="J. Strother" w:value="J. Strother"/>
            <w:listItem w:displayText="J. Story" w:value="J. Story"/>
            <w:listItem w:displayText="A. Tripp" w:value="A. Tripp"/>
          </w:dropDownList>
        </w:sdtPr>
        <w:sdtContent>
          <w:r w:rsidR="00731555">
            <w:t>M. Pranger</w:t>
          </w:r>
        </w:sdtContent>
      </w:sdt>
    </w:p>
    <w:p w14:paraId="7E56A314" w14:textId="71F18657" w:rsidR="00940FEA" w:rsidRDefault="00940FEA" w:rsidP="00940FEA">
      <w:pPr>
        <w:pStyle w:val="Header"/>
        <w:tabs>
          <w:tab w:val="clear" w:pos="8640"/>
          <w:tab w:val="right" w:pos="9360"/>
        </w:tabs>
        <w:spacing w:line="480" w:lineRule="auto"/>
      </w:pPr>
      <w:r>
        <w:t xml:space="preserve">Student Name:  </w:t>
      </w:r>
      <w:sdt>
        <w:sdtPr>
          <w:id w:val="-1281333113"/>
          <w:placeholder>
            <w:docPart w:val="725BEA7DA37C4911AD1317701EECE7EF"/>
          </w:placeholder>
        </w:sdtPr>
        <w:sdtContent>
          <w:r w:rsidR="00204252">
            <w:t>Gunner Ketchum</w:t>
          </w:r>
        </w:sdtContent>
      </w:sdt>
    </w:p>
    <w:p w14:paraId="5CBB21C9" w14:textId="3A937ABB" w:rsidR="00940FEA" w:rsidRPr="005C4BD3" w:rsidRDefault="00940FEA" w:rsidP="00940FEA">
      <w:pPr>
        <w:pStyle w:val="Header"/>
        <w:spacing w:line="480" w:lineRule="auto"/>
      </w:pPr>
      <w:r>
        <w:t xml:space="preserve">Due Date:  </w:t>
      </w:r>
      <w:sdt>
        <w:sdtPr>
          <w:id w:val="-1602030914"/>
          <w:placeholder>
            <w:docPart w:val="6193C47D51A346E5A84B2B3234508903"/>
          </w:placeholder>
          <w:date w:fullDate="2026-03-22T00:00:00Z">
            <w:dateFormat w:val="MMMM d, yyyy"/>
            <w:lid w:val="en-US"/>
            <w:storeMappedDataAs w:val="dateTime"/>
            <w:calendar w:val="gregorian"/>
          </w:date>
        </w:sdtPr>
        <w:sdtContent>
          <w:r w:rsidR="00320707">
            <w:t>March 22, 2026</w:t>
          </w:r>
        </w:sdtContent>
      </w:sdt>
    </w:p>
    <w:p w14:paraId="120C0F0A" w14:textId="77777777" w:rsidR="00860EAD" w:rsidRDefault="00B711B2" w:rsidP="00B711B2">
      <w:r>
        <w:t xml:space="preserve">Gradebook Comments:  </w:t>
      </w:r>
      <w:sdt>
        <w:sdtPr>
          <w:rPr>
            <w:rStyle w:val="Style4"/>
          </w:rPr>
          <w:id w:val="86962480"/>
          <w:placeholder>
            <w:docPart w:val="7DD0155F3C0249EEBF26D14F521006B8"/>
          </w:placeholder>
          <w:temporary/>
          <w:showingPlcHdr/>
        </w:sdtPr>
        <w:sdtEndPr>
          <w:rPr>
            <w:rStyle w:val="DefaultParagraphFont"/>
            <w:b w:val="0"/>
            <w:color w:val="auto"/>
            <w:sz w:val="24"/>
          </w:rPr>
        </w:sdtEndPr>
        <w:sdtContent>
          <w:r w:rsidRPr="00B711B2">
            <w:rPr>
              <w:rStyle w:val="PlaceholderText"/>
              <w:color w:val="548DD4" w:themeColor="text2" w:themeTint="99"/>
            </w:rPr>
            <w:t>Copy the Gradebook comments and paste them here</w:t>
          </w:r>
        </w:sdtContent>
      </w:sdt>
    </w:p>
    <w:p w14:paraId="73A99F23" w14:textId="77777777" w:rsidR="00B711B2" w:rsidRPr="00B711B2" w:rsidRDefault="00B711B2" w:rsidP="00B711B2">
      <w:pPr>
        <w:jc w:val="both"/>
        <w:sectPr w:rsidR="00B711B2" w:rsidRPr="00B711B2" w:rsidSect="000D2453">
          <w:headerReference w:type="default" r:id="rId8"/>
          <w:footerReference w:type="default" r:id="rId9"/>
          <w:headerReference w:type="first" r:id="rId10"/>
          <w:footerReference w:type="first" r:id="rId11"/>
          <w:footnotePr>
            <w:pos w:val="beneathText"/>
          </w:footnotePr>
          <w:type w:val="continuous"/>
          <w:pgSz w:w="12240" w:h="15840"/>
          <w:pgMar w:top="1440" w:right="1440" w:bottom="1440" w:left="1440" w:header="432" w:footer="720" w:gutter="0"/>
          <w:pgNumType w:start="1"/>
          <w:cols w:space="720"/>
          <w:docGrid w:linePitch="360"/>
        </w:sectPr>
      </w:pPr>
    </w:p>
    <w:p w14:paraId="288DB5BA" w14:textId="11B48F00" w:rsidR="00204252" w:rsidRDefault="00731555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t xml:space="preserve">                                     </w:t>
      </w:r>
      <w:r w:rsidRPr="00731555">
        <w:rPr>
          <w:sz w:val="44"/>
          <w:szCs w:val="44"/>
        </w:rPr>
        <w:t xml:space="preserve">Week </w:t>
      </w:r>
      <w:r w:rsidR="00320707">
        <w:rPr>
          <w:sz w:val="44"/>
          <w:szCs w:val="44"/>
        </w:rPr>
        <w:t>10</w:t>
      </w:r>
      <w:r w:rsidRPr="00731555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Scripting</w:t>
      </w:r>
      <w:r w:rsidR="00836580">
        <w:rPr>
          <w:sz w:val="44"/>
          <w:szCs w:val="44"/>
        </w:rPr>
        <w:t xml:space="preserve"> </w:t>
      </w:r>
      <w:r w:rsidR="0035699F">
        <w:rPr>
          <w:sz w:val="44"/>
          <w:szCs w:val="44"/>
        </w:rPr>
        <w:t>Projects</w:t>
      </w:r>
    </w:p>
    <w:p w14:paraId="2F328F98" w14:textId="7D7DA491" w:rsidR="00836580" w:rsidRPr="00320707" w:rsidRDefault="00320707" w:rsidP="00836580">
      <w:pPr>
        <w:tabs>
          <w:tab w:val="left" w:pos="4084"/>
        </w:tabs>
        <w:spacing w:line="480" w:lineRule="auto"/>
        <w:rPr>
          <w:sz w:val="44"/>
          <w:szCs w:val="44"/>
        </w:rPr>
      </w:pPr>
      <w:r>
        <w:rPr>
          <w:noProof/>
          <w:sz w:val="44"/>
          <w:szCs w:val="44"/>
        </w:rPr>
        <w:lastRenderedPageBreak/>
        <w:drawing>
          <wp:inline distT="0" distB="0" distL="0" distR="0" wp14:anchorId="0D34A303" wp14:editId="6DF6A3BD">
            <wp:extent cx="5925185" cy="3335020"/>
            <wp:effectExtent l="0" t="0" r="0" b="0"/>
            <wp:docPr id="974613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</w:rPr>
        <w:drawing>
          <wp:inline distT="0" distB="0" distL="0" distR="0" wp14:anchorId="60E9861C" wp14:editId="7C7D4CC2">
            <wp:extent cx="5925185" cy="3335020"/>
            <wp:effectExtent l="0" t="0" r="0" b="0"/>
            <wp:docPr id="1601722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518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7134B" w14:textId="47322061" w:rsidR="00731555" w:rsidRDefault="00731555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5F3564" w14:textId="51B7947F" w:rsidR="00836580" w:rsidRDefault="00836580" w:rsidP="00731555">
      <w:pPr>
        <w:tabs>
          <w:tab w:val="left" w:pos="4084"/>
        </w:tabs>
        <w:spacing w:line="480" w:lineRule="auto"/>
        <w:rPr>
          <w:szCs w:val="24"/>
        </w:rPr>
      </w:pPr>
    </w:p>
    <w:p w14:paraId="637C7EBD" w14:textId="4FFB8953" w:rsidR="00057E5F" w:rsidRDefault="00057E5F" w:rsidP="00731555">
      <w:pPr>
        <w:tabs>
          <w:tab w:val="left" w:pos="4084"/>
        </w:tabs>
        <w:spacing w:line="480" w:lineRule="auto"/>
        <w:rPr>
          <w:szCs w:val="24"/>
        </w:rPr>
      </w:pPr>
    </w:p>
    <w:p w14:paraId="3E645836" w14:textId="0AC8AF58" w:rsidR="00057E5F" w:rsidRPr="00731555" w:rsidRDefault="00057E5F" w:rsidP="00731555">
      <w:pPr>
        <w:tabs>
          <w:tab w:val="left" w:pos="4084"/>
        </w:tabs>
        <w:spacing w:line="480" w:lineRule="auto"/>
        <w:rPr>
          <w:szCs w:val="24"/>
        </w:rPr>
      </w:pPr>
    </w:p>
    <w:sectPr w:rsidR="00057E5F" w:rsidRPr="00731555" w:rsidSect="00860EAD">
      <w:headerReference w:type="default" r:id="rId14"/>
      <w:footnotePr>
        <w:pos w:val="beneathText"/>
      </w:footnotePr>
      <w:type w:val="continuous"/>
      <w:pgSz w:w="12240" w:h="15840"/>
      <w:pgMar w:top="1440" w:right="1440" w:bottom="1440" w:left="1440" w:header="432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88261" w14:textId="77777777" w:rsidR="00241AC9" w:rsidRDefault="00241AC9">
      <w:r>
        <w:separator/>
      </w:r>
    </w:p>
  </w:endnote>
  <w:endnote w:type="continuationSeparator" w:id="0">
    <w:p w14:paraId="68CCEA7D" w14:textId="77777777" w:rsidR="00241AC9" w:rsidRDefault="00241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D2AD24" w14:textId="1A0744A5" w:rsidR="00DA4A81" w:rsidRDefault="00230756" w:rsidP="00832C5A">
    <w:pPr>
      <w:pStyle w:val="Footer"/>
      <w:tabs>
        <w:tab w:val="clear" w:pos="4320"/>
        <w:tab w:val="clear" w:pos="8640"/>
        <w:tab w:val="right" w:pos="9360"/>
      </w:tabs>
    </w:pPr>
    <w:r>
      <w:rPr>
        <w:rStyle w:val="Style1"/>
      </w:rPr>
      <w:t xml:space="preserve">Spring </w:t>
    </w:r>
    <w:r w:rsidR="001C24DB">
      <w:rPr>
        <w:rStyle w:val="Style1"/>
      </w:rPr>
      <w:t>2026</w:t>
    </w:r>
    <w:r>
      <w:rPr>
        <w:rStyle w:val="Style1"/>
      </w:rPr>
      <w:tab/>
    </w:r>
    <w:sdt>
      <w:sdtPr>
        <w:id w:val="13319372"/>
        <w:docPartObj>
          <w:docPartGallery w:val="Page Numbers (Bottom of Page)"/>
          <w:docPartUnique/>
        </w:docPartObj>
      </w:sdtPr>
      <w:sdtContent>
        <w:sdt>
          <w:sdtPr>
            <w:id w:val="565050523"/>
            <w:docPartObj>
              <w:docPartGallery w:val="Page Numbers (Top of Page)"/>
              <w:docPartUnique/>
            </w:docPartObj>
          </w:sdtPr>
          <w:sdtContent>
            <w:r w:rsidR="00DA4A81">
              <w:t xml:space="preserve">Page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PAGE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  <w:r w:rsidR="00DA4A81">
              <w:t xml:space="preserve"> of </w:t>
            </w:r>
            <w:r w:rsidR="009D0DA1">
              <w:rPr>
                <w:b/>
                <w:sz w:val="24"/>
                <w:szCs w:val="24"/>
              </w:rPr>
              <w:fldChar w:fldCharType="begin"/>
            </w:r>
            <w:r w:rsidR="00DA4A81">
              <w:rPr>
                <w:b/>
              </w:rPr>
              <w:instrText xml:space="preserve"> NUMPAGES  </w:instrText>
            </w:r>
            <w:r w:rsidR="009D0DA1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noProof/>
              </w:rPr>
              <w:t>1</w:t>
            </w:r>
            <w:r w:rsidR="009D0DA1">
              <w:rPr>
                <w:b/>
                <w:sz w:val="24"/>
                <w:szCs w:val="24"/>
              </w:rPr>
              <w:fldChar w:fldCharType="end"/>
            </w:r>
          </w:sdtContent>
        </w:sdt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A18B3F" w14:textId="77777777" w:rsidR="00940FEA" w:rsidRDefault="003717C2" w:rsidP="00940FEA">
    <w:pPr>
      <w:pStyle w:val="Footer"/>
      <w:tabs>
        <w:tab w:val="clear" w:pos="8640"/>
        <w:tab w:val="right" w:pos="9270"/>
      </w:tabs>
      <w:jc w:val="both"/>
    </w:pPr>
    <w:r>
      <w:t>Type Semester and year here (Spring 2013, etc.)</w:t>
    </w:r>
    <w:r w:rsidR="00940FEA">
      <w:tab/>
    </w:r>
    <w:r w:rsidR="00940FEA">
      <w:tab/>
      <w:t xml:space="preserve">page </w:t>
    </w:r>
    <w:sdt>
      <w:sdtPr>
        <w:id w:val="13319345"/>
        <w:docPartObj>
          <w:docPartGallery w:val="Page Numbers (Bottom of Page)"/>
          <w:docPartUnique/>
        </w:docPartObj>
      </w:sdtPr>
      <w:sdtContent>
        <w:r w:rsidR="00661EEA">
          <w:fldChar w:fldCharType="begin"/>
        </w:r>
        <w:r w:rsidR="00661EEA">
          <w:instrText xml:space="preserve"> PAGE   \* MERGEFORMAT </w:instrText>
        </w:r>
        <w:r w:rsidR="00661EEA">
          <w:fldChar w:fldCharType="separate"/>
        </w:r>
        <w:r w:rsidR="000D2453">
          <w:rPr>
            <w:noProof/>
          </w:rPr>
          <w:t>1</w:t>
        </w:r>
        <w:r w:rsidR="00661EEA"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ED0D8" w14:textId="77777777" w:rsidR="00241AC9" w:rsidRDefault="00241AC9">
      <w:r>
        <w:separator/>
      </w:r>
    </w:p>
  </w:footnote>
  <w:footnote w:type="continuationSeparator" w:id="0">
    <w:p w14:paraId="445BE171" w14:textId="77777777" w:rsidR="00241AC9" w:rsidRDefault="00241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48D31" w14:textId="77777777" w:rsidR="00942CA0" w:rsidRDefault="00942CA0" w:rsidP="009C3EC8">
    <w:pPr>
      <w:pStyle w:val="Header"/>
      <w:tabs>
        <w:tab w:val="clear" w:pos="8640"/>
        <w:tab w:val="left" w:pos="585"/>
        <w:tab w:val="right" w:pos="9360"/>
      </w:tabs>
    </w:pPr>
    <w:r>
      <w:tab/>
    </w:r>
    <w:r w:rsidR="009C3EC8"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0A565" w14:textId="77777777" w:rsidR="00940FEA" w:rsidRDefault="00940FEA" w:rsidP="00940FEA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D9E65" w14:textId="7370A2A8" w:rsidR="00860EAD" w:rsidRDefault="001C24DB" w:rsidP="00832C5A">
    <w:pPr>
      <w:pStyle w:val="Header"/>
      <w:tabs>
        <w:tab w:val="clear" w:pos="4320"/>
        <w:tab w:val="clear" w:pos="8640"/>
        <w:tab w:val="right" w:pos="9360"/>
      </w:tabs>
      <w:rPr>
        <w:rStyle w:val="Style1"/>
      </w:rPr>
    </w:pPr>
    <w:r>
      <w:rPr>
        <w:rStyle w:val="Style1"/>
      </w:rPr>
      <w:t>Ketchum 1</w:t>
    </w:r>
  </w:p>
  <w:p w14:paraId="4AFC0282" w14:textId="77777777" w:rsidR="001C24DB" w:rsidRDefault="001C24DB" w:rsidP="00832C5A">
    <w:pPr>
      <w:pStyle w:val="Header"/>
      <w:tabs>
        <w:tab w:val="clear" w:pos="4320"/>
        <w:tab w:val="clear" w:pos="8640"/>
        <w:tab w:val="right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  <w:sz w:val="20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"/>
      <w:lvlJc w:val="left"/>
      <w:pPr>
        <w:tabs>
          <w:tab w:val="num" w:pos="1494"/>
        </w:tabs>
        <w:ind w:left="1494" w:hanging="360"/>
      </w:pPr>
      <w:rPr>
        <w:rFonts w:ascii="Wingdings" w:hAnsi="Wingdings" w:cs="StarSymbol"/>
        <w:sz w:val="18"/>
        <w:szCs w:val="18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/>
      </w:rPr>
    </w:lvl>
  </w:abstractNum>
  <w:abstractNum w:abstractNumId="5" w15:restartNumberingAfterBreak="0">
    <w:nsid w:val="00000006"/>
    <w:multiLevelType w:val="multilevel"/>
    <w:tmpl w:val="00000006"/>
    <w:lvl w:ilvl="0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800"/>
        </w:tabs>
        <w:ind w:left="180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2520"/>
        </w:tabs>
        <w:ind w:left="252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880"/>
        </w:tabs>
        <w:ind w:left="288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3240"/>
        </w:tabs>
        <w:ind w:left="324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960"/>
        </w:tabs>
        <w:ind w:left="396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StarSymbol" w:hAnsi="StarSymbol" w:cs="StarSymbol"/>
        <w:sz w:val="18"/>
        <w:szCs w:val="18"/>
      </w:rPr>
    </w:lvl>
  </w:abstractNum>
  <w:abstractNum w:abstractNumId="6" w15:restartNumberingAfterBreak="0">
    <w:nsid w:val="00000007"/>
    <w:multiLevelType w:val="multilevel"/>
    <w:tmpl w:val="00000007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cs="StarSymbol"/>
        <w:sz w:val="18"/>
        <w:szCs w:val="18"/>
      </w:rPr>
    </w:lvl>
    <w:lvl w:ilvl="1">
      <w:start w:val="1"/>
      <w:numFmt w:val="bullet"/>
      <w:lvlText w:val=""/>
      <w:lvlJc w:val="left"/>
      <w:pPr>
        <w:tabs>
          <w:tab w:val="num" w:pos="1080"/>
        </w:tabs>
        <w:ind w:left="1080" w:hanging="360"/>
      </w:pPr>
      <w:rPr>
        <w:rFonts w:ascii="Wingdings 2" w:hAnsi="Wingdings 2" w:cs="StarSymbol"/>
        <w:sz w:val="18"/>
        <w:szCs w:val="18"/>
      </w:rPr>
    </w:lvl>
    <w:lvl w:ilvl="2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StarSymbol" w:hAnsi="StarSymbol" w:cs="StarSymbol"/>
        <w:sz w:val="18"/>
        <w:szCs w:val="18"/>
      </w:rPr>
    </w:lvl>
    <w:lvl w:ilvl="3">
      <w:start w:val="1"/>
      <w:numFmt w:val="bullet"/>
      <w:lvlText w:val=""/>
      <w:lvlJc w:val="left"/>
      <w:pPr>
        <w:tabs>
          <w:tab w:val="num" w:pos="1800"/>
        </w:tabs>
        <w:ind w:left="1800" w:hanging="360"/>
      </w:pPr>
      <w:rPr>
        <w:rFonts w:ascii="Wingdings" w:hAnsi="Wingdings" w:cs="StarSymbol"/>
        <w:sz w:val="18"/>
        <w:szCs w:val="18"/>
      </w:rPr>
    </w:lvl>
    <w:lvl w:ilvl="4">
      <w:start w:val="1"/>
      <w:numFmt w:val="bullet"/>
      <w:lvlText w:val=""/>
      <w:lvlJc w:val="left"/>
      <w:pPr>
        <w:tabs>
          <w:tab w:val="num" w:pos="2160"/>
        </w:tabs>
        <w:ind w:left="2160" w:hanging="360"/>
      </w:pPr>
      <w:rPr>
        <w:rFonts w:ascii="Wingdings 2" w:hAnsi="Wingdings 2" w:cs="StarSymbol"/>
        <w:sz w:val="18"/>
        <w:szCs w:val="18"/>
      </w:rPr>
    </w:lvl>
    <w:lvl w:ilvl="5">
      <w:start w:val="1"/>
      <w:numFmt w:val="bullet"/>
      <w:lvlText w:val="■"/>
      <w:lvlJc w:val="left"/>
      <w:pPr>
        <w:tabs>
          <w:tab w:val="num" w:pos="2520"/>
        </w:tabs>
        <w:ind w:left="2520" w:hanging="360"/>
      </w:pPr>
      <w:rPr>
        <w:rFonts w:ascii="StarSymbol" w:hAnsi="StarSymbol" w:cs="StarSymbol"/>
        <w:sz w:val="18"/>
        <w:szCs w:val="18"/>
      </w:rPr>
    </w:lvl>
    <w:lvl w:ilvl="6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cs="StarSymbol"/>
        <w:sz w:val="18"/>
        <w:szCs w:val="18"/>
      </w:rPr>
    </w:lvl>
    <w:lvl w:ilvl="7">
      <w:start w:val="1"/>
      <w:numFmt w:val="bullet"/>
      <w:lvlText w:val=""/>
      <w:lvlJc w:val="left"/>
      <w:pPr>
        <w:tabs>
          <w:tab w:val="num" w:pos="3240"/>
        </w:tabs>
        <w:ind w:left="3240" w:hanging="360"/>
      </w:pPr>
      <w:rPr>
        <w:rFonts w:ascii="Wingdings 2" w:hAnsi="Wingdings 2" w:cs="StarSymbol"/>
        <w:sz w:val="18"/>
        <w:szCs w:val="18"/>
      </w:rPr>
    </w:lvl>
    <w:lvl w:ilvl="8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StarSymbol" w:hAnsi="StarSymbol" w:cs="StarSymbol"/>
        <w:sz w:val="18"/>
        <w:szCs w:val="18"/>
      </w:rPr>
    </w:lvl>
  </w:abstractNum>
  <w:num w:numId="1" w16cid:durableId="2049835087">
    <w:abstractNumId w:val="0"/>
  </w:num>
  <w:num w:numId="2" w16cid:durableId="1975674940">
    <w:abstractNumId w:val="1"/>
  </w:num>
  <w:num w:numId="3" w16cid:durableId="1711807930">
    <w:abstractNumId w:val="2"/>
  </w:num>
  <w:num w:numId="4" w16cid:durableId="1322851859">
    <w:abstractNumId w:val="3"/>
  </w:num>
  <w:num w:numId="5" w16cid:durableId="1239511322">
    <w:abstractNumId w:val="4"/>
  </w:num>
  <w:num w:numId="6" w16cid:durableId="1640763684">
    <w:abstractNumId w:val="5"/>
  </w:num>
  <w:num w:numId="7" w16cid:durableId="2058577243">
    <w:abstractNumId w:val="6"/>
  </w:num>
  <w:num w:numId="8" w16cid:durableId="1990085308">
    <w:abstractNumId w:val="0"/>
  </w:num>
  <w:num w:numId="9" w16cid:durableId="408429104">
    <w:abstractNumId w:val="0"/>
  </w:num>
  <w:num w:numId="10" w16cid:durableId="283925443">
    <w:abstractNumId w:val="0"/>
  </w:num>
  <w:num w:numId="11" w16cid:durableId="738552219">
    <w:abstractNumId w:val="0"/>
  </w:num>
  <w:num w:numId="12" w16cid:durableId="703364481">
    <w:abstractNumId w:val="0"/>
  </w:num>
  <w:num w:numId="13" w16cid:durableId="1484659356">
    <w:abstractNumId w:val="0"/>
  </w:num>
  <w:num w:numId="14" w16cid:durableId="1708720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rawingGridVerticalSpacing w:val="0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E5A"/>
    <w:rsid w:val="00022356"/>
    <w:rsid w:val="0002671F"/>
    <w:rsid w:val="00041574"/>
    <w:rsid w:val="00057E5F"/>
    <w:rsid w:val="00081244"/>
    <w:rsid w:val="000B76C3"/>
    <w:rsid w:val="000D2453"/>
    <w:rsid w:val="000F1284"/>
    <w:rsid w:val="0015397C"/>
    <w:rsid w:val="001A4619"/>
    <w:rsid w:val="001C14B6"/>
    <w:rsid w:val="001C24DB"/>
    <w:rsid w:val="001D0C42"/>
    <w:rsid w:val="001D5585"/>
    <w:rsid w:val="00204252"/>
    <w:rsid w:val="0020618C"/>
    <w:rsid w:val="00230756"/>
    <w:rsid w:val="00241AC9"/>
    <w:rsid w:val="00257E6A"/>
    <w:rsid w:val="002A51F2"/>
    <w:rsid w:val="002D1F78"/>
    <w:rsid w:val="002D44AA"/>
    <w:rsid w:val="00315027"/>
    <w:rsid w:val="003156F5"/>
    <w:rsid w:val="00320707"/>
    <w:rsid w:val="003515AC"/>
    <w:rsid w:val="0035699F"/>
    <w:rsid w:val="003717C2"/>
    <w:rsid w:val="003C1220"/>
    <w:rsid w:val="003C24FD"/>
    <w:rsid w:val="003C2CA0"/>
    <w:rsid w:val="003C3ECF"/>
    <w:rsid w:val="003C6CB0"/>
    <w:rsid w:val="004B4E0F"/>
    <w:rsid w:val="004E437A"/>
    <w:rsid w:val="00503986"/>
    <w:rsid w:val="00540446"/>
    <w:rsid w:val="0055278F"/>
    <w:rsid w:val="00552D00"/>
    <w:rsid w:val="00553916"/>
    <w:rsid w:val="00576099"/>
    <w:rsid w:val="00577F83"/>
    <w:rsid w:val="00596403"/>
    <w:rsid w:val="005A64BE"/>
    <w:rsid w:val="005B7B27"/>
    <w:rsid w:val="005C4BD3"/>
    <w:rsid w:val="005F36DD"/>
    <w:rsid w:val="005F3CCA"/>
    <w:rsid w:val="006021A8"/>
    <w:rsid w:val="0060752E"/>
    <w:rsid w:val="00613B93"/>
    <w:rsid w:val="00651E4C"/>
    <w:rsid w:val="00661EEA"/>
    <w:rsid w:val="00693E91"/>
    <w:rsid w:val="006C4C14"/>
    <w:rsid w:val="006E4535"/>
    <w:rsid w:val="00720B45"/>
    <w:rsid w:val="00727604"/>
    <w:rsid w:val="00731555"/>
    <w:rsid w:val="00737B41"/>
    <w:rsid w:val="00757E5A"/>
    <w:rsid w:val="00772707"/>
    <w:rsid w:val="007916DC"/>
    <w:rsid w:val="007B7625"/>
    <w:rsid w:val="007F117B"/>
    <w:rsid w:val="007F7C44"/>
    <w:rsid w:val="00804E8F"/>
    <w:rsid w:val="0081600E"/>
    <w:rsid w:val="00832C5A"/>
    <w:rsid w:val="00836580"/>
    <w:rsid w:val="0085175C"/>
    <w:rsid w:val="00860EAD"/>
    <w:rsid w:val="008930A1"/>
    <w:rsid w:val="008C27D5"/>
    <w:rsid w:val="008C65FF"/>
    <w:rsid w:val="008E7698"/>
    <w:rsid w:val="00911986"/>
    <w:rsid w:val="00917B90"/>
    <w:rsid w:val="00940FEA"/>
    <w:rsid w:val="00942CA0"/>
    <w:rsid w:val="009711AC"/>
    <w:rsid w:val="0097443C"/>
    <w:rsid w:val="00987F21"/>
    <w:rsid w:val="009C3EC8"/>
    <w:rsid w:val="009D0DA1"/>
    <w:rsid w:val="009E19AA"/>
    <w:rsid w:val="00A009CF"/>
    <w:rsid w:val="00A2651A"/>
    <w:rsid w:val="00A44FD7"/>
    <w:rsid w:val="00A53AEA"/>
    <w:rsid w:val="00AD1A35"/>
    <w:rsid w:val="00AD1BF2"/>
    <w:rsid w:val="00AE776C"/>
    <w:rsid w:val="00AF3FA8"/>
    <w:rsid w:val="00B0056F"/>
    <w:rsid w:val="00B11807"/>
    <w:rsid w:val="00B275E0"/>
    <w:rsid w:val="00B45653"/>
    <w:rsid w:val="00B711B2"/>
    <w:rsid w:val="00BA59F0"/>
    <w:rsid w:val="00BD5706"/>
    <w:rsid w:val="00C14D23"/>
    <w:rsid w:val="00C86B6A"/>
    <w:rsid w:val="00CA5628"/>
    <w:rsid w:val="00CD1DA2"/>
    <w:rsid w:val="00CF7CD8"/>
    <w:rsid w:val="00D034FF"/>
    <w:rsid w:val="00D21E09"/>
    <w:rsid w:val="00D23DCC"/>
    <w:rsid w:val="00D736C7"/>
    <w:rsid w:val="00DA4A81"/>
    <w:rsid w:val="00DA6682"/>
    <w:rsid w:val="00DB58A9"/>
    <w:rsid w:val="00DB75C1"/>
    <w:rsid w:val="00DC009D"/>
    <w:rsid w:val="00DC6481"/>
    <w:rsid w:val="00E052A3"/>
    <w:rsid w:val="00E128EF"/>
    <w:rsid w:val="00E146F7"/>
    <w:rsid w:val="00E60899"/>
    <w:rsid w:val="00E673CA"/>
    <w:rsid w:val="00E80199"/>
    <w:rsid w:val="00E938A5"/>
    <w:rsid w:val="00EC31CC"/>
    <w:rsid w:val="00ED2733"/>
    <w:rsid w:val="00EE03AC"/>
    <w:rsid w:val="00F12EDF"/>
    <w:rsid w:val="00F84C8D"/>
    <w:rsid w:val="00FE0A21"/>
    <w:rsid w:val="00FF7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D7D719"/>
  <w15:docId w15:val="{D7AA122A-C9E8-42EB-AD15-748C5E6B6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5653"/>
    <w:pPr>
      <w:suppressAutoHyphens/>
    </w:pPr>
    <w:rPr>
      <w:sz w:val="24"/>
      <w:lang w:eastAsia="ar-SA"/>
    </w:rPr>
  </w:style>
  <w:style w:type="paragraph" w:styleId="Heading1">
    <w:name w:val="heading 1"/>
    <w:basedOn w:val="Normal"/>
    <w:next w:val="Normal"/>
    <w:qFormat/>
    <w:rsid w:val="00B45653"/>
    <w:pPr>
      <w:keepNext/>
      <w:tabs>
        <w:tab w:val="num" w:pos="0"/>
      </w:tabs>
      <w:spacing w:before="120"/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rsid w:val="00B45653"/>
    <w:pPr>
      <w:keepNext/>
      <w:tabs>
        <w:tab w:val="num" w:pos="0"/>
      </w:tabs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B45653"/>
    <w:pPr>
      <w:keepNext/>
      <w:tabs>
        <w:tab w:val="num" w:pos="0"/>
      </w:tabs>
      <w:outlineLvl w:val="2"/>
    </w:pPr>
    <w:rPr>
      <w:bCs/>
      <w:iCs/>
    </w:rPr>
  </w:style>
  <w:style w:type="paragraph" w:styleId="Heading4">
    <w:name w:val="heading 4"/>
    <w:basedOn w:val="Normal"/>
    <w:next w:val="Normal"/>
    <w:qFormat/>
    <w:rsid w:val="00B45653"/>
    <w:pPr>
      <w:keepNext/>
      <w:numPr>
        <w:ilvl w:val="3"/>
        <w:numId w:val="1"/>
      </w:numPr>
      <w:spacing w:before="120"/>
      <w:outlineLvl w:val="3"/>
    </w:pPr>
    <w:rPr>
      <w:b/>
      <w:bCs/>
      <w:sz w:val="22"/>
      <w:szCs w:val="24"/>
    </w:rPr>
  </w:style>
  <w:style w:type="paragraph" w:styleId="Heading5">
    <w:name w:val="heading 5"/>
    <w:basedOn w:val="Normal"/>
    <w:next w:val="Normal"/>
    <w:qFormat/>
    <w:rsid w:val="00B45653"/>
    <w:pPr>
      <w:keepNext/>
      <w:tabs>
        <w:tab w:val="num" w:pos="0"/>
      </w:tabs>
      <w:ind w:left="720"/>
      <w:outlineLvl w:val="4"/>
    </w:pPr>
    <w:rPr>
      <w:b/>
      <w:bCs/>
      <w:sz w:val="20"/>
      <w:u w:val="single"/>
    </w:rPr>
  </w:style>
  <w:style w:type="paragraph" w:styleId="Heading6">
    <w:name w:val="heading 6"/>
    <w:basedOn w:val="Normal"/>
    <w:next w:val="Normal"/>
    <w:qFormat/>
    <w:rsid w:val="00B45653"/>
    <w:pPr>
      <w:keepNext/>
      <w:tabs>
        <w:tab w:val="num" w:pos="0"/>
      </w:tabs>
      <w:jc w:val="center"/>
      <w:outlineLvl w:val="5"/>
    </w:pPr>
    <w:rPr>
      <w:b/>
      <w:sz w:val="40"/>
    </w:rPr>
  </w:style>
  <w:style w:type="paragraph" w:styleId="Heading7">
    <w:name w:val="heading 7"/>
    <w:basedOn w:val="Normal"/>
    <w:next w:val="Normal"/>
    <w:qFormat/>
    <w:rsid w:val="00B45653"/>
    <w:pPr>
      <w:keepNext/>
      <w:tabs>
        <w:tab w:val="num" w:pos="0"/>
      </w:tabs>
      <w:outlineLvl w:val="6"/>
    </w:pPr>
    <w:rPr>
      <w:b/>
      <w:bCs/>
      <w:sz w:val="20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sid w:val="00B45653"/>
    <w:rPr>
      <w:rFonts w:ascii="Symbol" w:hAnsi="Symbol"/>
      <w:sz w:val="20"/>
    </w:rPr>
  </w:style>
  <w:style w:type="character" w:customStyle="1" w:styleId="WW8Num3z0">
    <w:name w:val="WW8Num3z0"/>
    <w:rsid w:val="00B45653"/>
    <w:rPr>
      <w:rFonts w:ascii="Symbol" w:hAnsi="Symbol"/>
      <w:sz w:val="20"/>
    </w:rPr>
  </w:style>
  <w:style w:type="character" w:customStyle="1" w:styleId="WW8Num4z0">
    <w:name w:val="WW8Num4z0"/>
    <w:rsid w:val="00B45653"/>
    <w:rPr>
      <w:rFonts w:ascii="Symbol" w:hAnsi="Symbol"/>
    </w:rPr>
  </w:style>
  <w:style w:type="character" w:customStyle="1" w:styleId="WW8Num5z0">
    <w:name w:val="WW8Num5z0"/>
    <w:rsid w:val="00B45653"/>
    <w:rPr>
      <w:rFonts w:ascii="Symbol" w:hAnsi="Symbol"/>
    </w:rPr>
  </w:style>
  <w:style w:type="character" w:customStyle="1" w:styleId="Absatz-Standardschriftart">
    <w:name w:val="Absatz-Standardschriftart"/>
    <w:rsid w:val="00B45653"/>
  </w:style>
  <w:style w:type="character" w:customStyle="1" w:styleId="WW-Absatz-Standardschriftart">
    <w:name w:val="WW-Absatz-Standardschriftart"/>
    <w:rsid w:val="00B45653"/>
  </w:style>
  <w:style w:type="character" w:customStyle="1" w:styleId="WW-Absatz-Standardschriftart1">
    <w:name w:val="WW-Absatz-Standardschriftart1"/>
    <w:rsid w:val="00B45653"/>
  </w:style>
  <w:style w:type="character" w:customStyle="1" w:styleId="WW-Absatz-Standardschriftart11">
    <w:name w:val="WW-Absatz-Standardschriftart11"/>
    <w:rsid w:val="00B45653"/>
  </w:style>
  <w:style w:type="character" w:customStyle="1" w:styleId="WW8Num1z0">
    <w:name w:val="WW8Num1z0"/>
    <w:rsid w:val="00B45653"/>
    <w:rPr>
      <w:rFonts w:ascii="Symbol" w:hAnsi="Symbol"/>
      <w:sz w:val="20"/>
    </w:rPr>
  </w:style>
  <w:style w:type="character" w:customStyle="1" w:styleId="WW8Num1z1">
    <w:name w:val="WW8Num1z1"/>
    <w:rsid w:val="00B45653"/>
    <w:rPr>
      <w:rFonts w:ascii="Courier New" w:hAnsi="Courier New"/>
      <w:sz w:val="20"/>
    </w:rPr>
  </w:style>
  <w:style w:type="character" w:customStyle="1" w:styleId="WW8Num1z2">
    <w:name w:val="WW8Num1z2"/>
    <w:rsid w:val="00B45653"/>
    <w:rPr>
      <w:rFonts w:ascii="Wingdings" w:hAnsi="Wingdings"/>
      <w:sz w:val="20"/>
    </w:rPr>
  </w:style>
  <w:style w:type="character" w:customStyle="1" w:styleId="WW8Num2z1">
    <w:name w:val="WW8Num2z1"/>
    <w:rsid w:val="00B45653"/>
    <w:rPr>
      <w:rFonts w:ascii="Courier New" w:hAnsi="Courier New"/>
      <w:sz w:val="20"/>
    </w:rPr>
  </w:style>
  <w:style w:type="character" w:customStyle="1" w:styleId="WW8Num2z2">
    <w:name w:val="WW8Num2z2"/>
    <w:rsid w:val="00B45653"/>
    <w:rPr>
      <w:rFonts w:ascii="Wingdings" w:hAnsi="Wingdings"/>
      <w:sz w:val="20"/>
    </w:rPr>
  </w:style>
  <w:style w:type="character" w:customStyle="1" w:styleId="WW8Num3z1">
    <w:name w:val="WW8Num3z1"/>
    <w:rsid w:val="00B45653"/>
    <w:rPr>
      <w:rFonts w:ascii="Courier New" w:hAnsi="Courier New"/>
      <w:sz w:val="20"/>
    </w:rPr>
  </w:style>
  <w:style w:type="character" w:customStyle="1" w:styleId="WW8Num3z2">
    <w:name w:val="WW8Num3z2"/>
    <w:rsid w:val="00B45653"/>
    <w:rPr>
      <w:rFonts w:ascii="Wingdings" w:hAnsi="Wingdings"/>
      <w:sz w:val="20"/>
    </w:rPr>
  </w:style>
  <w:style w:type="character" w:customStyle="1" w:styleId="WW8Num6z0">
    <w:name w:val="WW8Num6z0"/>
    <w:rsid w:val="00B45653"/>
    <w:rPr>
      <w:rFonts w:ascii="Symbol" w:hAnsi="Symbol"/>
    </w:rPr>
  </w:style>
  <w:style w:type="character" w:customStyle="1" w:styleId="WW8Num6z1">
    <w:name w:val="WW8Num6z1"/>
    <w:rsid w:val="00B45653"/>
    <w:rPr>
      <w:rFonts w:ascii="Courier New" w:hAnsi="Courier New"/>
    </w:rPr>
  </w:style>
  <w:style w:type="character" w:customStyle="1" w:styleId="WW8Num6z2">
    <w:name w:val="WW8Num6z2"/>
    <w:rsid w:val="00B45653"/>
    <w:rPr>
      <w:rFonts w:ascii="Wingdings" w:hAnsi="Wingdings"/>
    </w:rPr>
  </w:style>
  <w:style w:type="character" w:customStyle="1" w:styleId="WW8Num7z0">
    <w:name w:val="WW8Num7z0"/>
    <w:rsid w:val="00B45653"/>
    <w:rPr>
      <w:rFonts w:ascii="Symbol" w:hAnsi="Symbol"/>
      <w:sz w:val="20"/>
    </w:rPr>
  </w:style>
  <w:style w:type="character" w:customStyle="1" w:styleId="WW8Num7z1">
    <w:name w:val="WW8Num7z1"/>
    <w:rsid w:val="00B45653"/>
    <w:rPr>
      <w:rFonts w:ascii="Courier New" w:hAnsi="Courier New"/>
      <w:sz w:val="20"/>
    </w:rPr>
  </w:style>
  <w:style w:type="character" w:customStyle="1" w:styleId="WW8Num7z2">
    <w:name w:val="WW8Num7z2"/>
    <w:rsid w:val="00B45653"/>
    <w:rPr>
      <w:rFonts w:ascii="Wingdings" w:hAnsi="Wingdings"/>
      <w:sz w:val="20"/>
    </w:rPr>
  </w:style>
  <w:style w:type="character" w:customStyle="1" w:styleId="WW8Num8z0">
    <w:name w:val="WW8Num8z0"/>
    <w:rsid w:val="00B45653"/>
    <w:rPr>
      <w:rFonts w:ascii="Symbol" w:hAnsi="Symbol"/>
    </w:rPr>
  </w:style>
  <w:style w:type="character" w:customStyle="1" w:styleId="WW8Num9z0">
    <w:name w:val="WW8Num9z0"/>
    <w:rsid w:val="00B45653"/>
    <w:rPr>
      <w:rFonts w:ascii="Wingdings" w:hAnsi="Wingdings"/>
    </w:rPr>
  </w:style>
  <w:style w:type="character" w:customStyle="1" w:styleId="WW8Num9z1">
    <w:name w:val="WW8Num9z1"/>
    <w:rsid w:val="00B45653"/>
    <w:rPr>
      <w:rFonts w:ascii="Courier New" w:hAnsi="Courier New"/>
    </w:rPr>
  </w:style>
  <w:style w:type="character" w:customStyle="1" w:styleId="WW8Num9z3">
    <w:name w:val="WW8Num9z3"/>
    <w:rsid w:val="00B45653"/>
    <w:rPr>
      <w:rFonts w:ascii="Symbol" w:hAnsi="Symbol"/>
    </w:rPr>
  </w:style>
  <w:style w:type="character" w:customStyle="1" w:styleId="WW8Num11z0">
    <w:name w:val="WW8Num11z0"/>
    <w:rsid w:val="00B45653"/>
    <w:rPr>
      <w:rFonts w:ascii="Symbol" w:hAnsi="Symbol"/>
    </w:rPr>
  </w:style>
  <w:style w:type="character" w:customStyle="1" w:styleId="WW8Num11z1">
    <w:name w:val="WW8Num11z1"/>
    <w:rsid w:val="00B45653"/>
    <w:rPr>
      <w:rFonts w:ascii="Courier New" w:hAnsi="Courier New"/>
    </w:rPr>
  </w:style>
  <w:style w:type="character" w:customStyle="1" w:styleId="WW8Num11z2">
    <w:name w:val="WW8Num11z2"/>
    <w:rsid w:val="00B45653"/>
    <w:rPr>
      <w:rFonts w:ascii="Wingdings" w:hAnsi="Wingdings"/>
    </w:rPr>
  </w:style>
  <w:style w:type="character" w:customStyle="1" w:styleId="WW8Num12z0">
    <w:name w:val="WW8Num12z0"/>
    <w:rsid w:val="00B45653"/>
    <w:rPr>
      <w:rFonts w:ascii="Symbol" w:hAnsi="Symbol"/>
      <w:sz w:val="20"/>
    </w:rPr>
  </w:style>
  <w:style w:type="character" w:customStyle="1" w:styleId="WW8Num12z1">
    <w:name w:val="WW8Num12z1"/>
    <w:rsid w:val="00B45653"/>
    <w:rPr>
      <w:rFonts w:ascii="Courier New" w:hAnsi="Courier New"/>
      <w:sz w:val="20"/>
    </w:rPr>
  </w:style>
  <w:style w:type="character" w:customStyle="1" w:styleId="WW8Num12z2">
    <w:name w:val="WW8Num12z2"/>
    <w:rsid w:val="00B45653"/>
    <w:rPr>
      <w:rFonts w:ascii="Wingdings" w:hAnsi="Wingdings"/>
      <w:sz w:val="20"/>
    </w:rPr>
  </w:style>
  <w:style w:type="character" w:customStyle="1" w:styleId="WW8Num13z0">
    <w:name w:val="WW8Num13z0"/>
    <w:rsid w:val="00B45653"/>
    <w:rPr>
      <w:rFonts w:ascii="Symbol" w:hAnsi="Symbol"/>
    </w:rPr>
  </w:style>
  <w:style w:type="character" w:customStyle="1" w:styleId="WW8Num14z0">
    <w:name w:val="WW8Num14z0"/>
    <w:rsid w:val="00B45653"/>
    <w:rPr>
      <w:rFonts w:ascii="Symbol" w:hAnsi="Symbol"/>
    </w:rPr>
  </w:style>
  <w:style w:type="character" w:customStyle="1" w:styleId="WW8Num15z0">
    <w:name w:val="WW8Num15z0"/>
    <w:rsid w:val="00B45653"/>
    <w:rPr>
      <w:rFonts w:ascii="Symbol" w:hAnsi="Symbol"/>
    </w:rPr>
  </w:style>
  <w:style w:type="character" w:customStyle="1" w:styleId="WW8Num15z1">
    <w:name w:val="WW8Num15z1"/>
    <w:rsid w:val="00B45653"/>
    <w:rPr>
      <w:rFonts w:ascii="Courier New" w:hAnsi="Courier New"/>
    </w:rPr>
  </w:style>
  <w:style w:type="character" w:customStyle="1" w:styleId="WW8Num15z2">
    <w:name w:val="WW8Num15z2"/>
    <w:rsid w:val="00B45653"/>
    <w:rPr>
      <w:rFonts w:ascii="Wingdings" w:hAnsi="Wingdings"/>
    </w:rPr>
  </w:style>
  <w:style w:type="character" w:customStyle="1" w:styleId="WW8Num16z0">
    <w:name w:val="WW8Num16z0"/>
    <w:rsid w:val="00B45653"/>
    <w:rPr>
      <w:rFonts w:ascii="Symbol" w:hAnsi="Symbol"/>
    </w:rPr>
  </w:style>
  <w:style w:type="character" w:customStyle="1" w:styleId="WW8Num17z0">
    <w:name w:val="WW8Num17z0"/>
    <w:rsid w:val="00B45653"/>
    <w:rPr>
      <w:rFonts w:ascii="Symbol" w:hAnsi="Symbol"/>
    </w:rPr>
  </w:style>
  <w:style w:type="character" w:customStyle="1" w:styleId="WW8Num17z1">
    <w:name w:val="WW8Num17z1"/>
    <w:rsid w:val="00B45653"/>
    <w:rPr>
      <w:rFonts w:ascii="Courier New" w:hAnsi="Courier New"/>
    </w:rPr>
  </w:style>
  <w:style w:type="character" w:customStyle="1" w:styleId="WW8Num17z2">
    <w:name w:val="WW8Num17z2"/>
    <w:rsid w:val="00B45653"/>
    <w:rPr>
      <w:rFonts w:ascii="Wingdings" w:hAnsi="Wingdings"/>
    </w:rPr>
  </w:style>
  <w:style w:type="character" w:customStyle="1" w:styleId="WW8Num18z0">
    <w:name w:val="WW8Num18z0"/>
    <w:rsid w:val="00B45653"/>
    <w:rPr>
      <w:rFonts w:ascii="Symbol" w:hAnsi="Symbol"/>
    </w:rPr>
  </w:style>
  <w:style w:type="character" w:customStyle="1" w:styleId="WW8Num19z0">
    <w:name w:val="WW8Num19z0"/>
    <w:rsid w:val="00B45653"/>
    <w:rPr>
      <w:rFonts w:ascii="Symbol" w:hAnsi="Symbol"/>
    </w:rPr>
  </w:style>
  <w:style w:type="character" w:customStyle="1" w:styleId="WW8Num19z1">
    <w:name w:val="WW8Num19z1"/>
    <w:rsid w:val="00B45653"/>
    <w:rPr>
      <w:rFonts w:ascii="Courier New" w:hAnsi="Courier New"/>
    </w:rPr>
  </w:style>
  <w:style w:type="character" w:customStyle="1" w:styleId="WW8Num19z2">
    <w:name w:val="WW8Num19z2"/>
    <w:rsid w:val="00B45653"/>
    <w:rPr>
      <w:rFonts w:ascii="Wingdings" w:hAnsi="Wingdings"/>
    </w:rPr>
  </w:style>
  <w:style w:type="character" w:customStyle="1" w:styleId="WW8Num20z0">
    <w:name w:val="WW8Num20z0"/>
    <w:rsid w:val="00B45653"/>
    <w:rPr>
      <w:rFonts w:ascii="Symbol" w:hAnsi="Symbol"/>
    </w:rPr>
  </w:style>
  <w:style w:type="character" w:customStyle="1" w:styleId="WW8Num21z0">
    <w:name w:val="WW8Num21z0"/>
    <w:rsid w:val="00B45653"/>
    <w:rPr>
      <w:rFonts w:ascii="Symbol" w:hAnsi="Symbol"/>
      <w:sz w:val="20"/>
    </w:rPr>
  </w:style>
  <w:style w:type="character" w:customStyle="1" w:styleId="WW8Num21z1">
    <w:name w:val="WW8Num21z1"/>
    <w:rsid w:val="00B45653"/>
    <w:rPr>
      <w:rFonts w:ascii="Courier New" w:hAnsi="Courier New"/>
      <w:sz w:val="20"/>
    </w:rPr>
  </w:style>
  <w:style w:type="character" w:customStyle="1" w:styleId="WW8Num21z2">
    <w:name w:val="WW8Num21z2"/>
    <w:rsid w:val="00B45653"/>
    <w:rPr>
      <w:rFonts w:ascii="Wingdings" w:hAnsi="Wingdings"/>
      <w:sz w:val="20"/>
    </w:rPr>
  </w:style>
  <w:style w:type="character" w:customStyle="1" w:styleId="WW8Num23z0">
    <w:name w:val="WW8Num23z0"/>
    <w:rsid w:val="00B45653"/>
    <w:rPr>
      <w:rFonts w:ascii="Symbol" w:hAnsi="Symbol"/>
    </w:rPr>
  </w:style>
  <w:style w:type="character" w:styleId="PageNumber">
    <w:name w:val="page number"/>
    <w:basedOn w:val="DefaultParagraphFont"/>
    <w:rsid w:val="00B45653"/>
  </w:style>
  <w:style w:type="character" w:styleId="Hyperlink">
    <w:name w:val="Hyperlink"/>
    <w:basedOn w:val="DefaultParagraphFont"/>
    <w:rsid w:val="00B45653"/>
    <w:rPr>
      <w:color w:val="0000FF"/>
      <w:u w:val="single"/>
    </w:rPr>
  </w:style>
  <w:style w:type="character" w:customStyle="1" w:styleId="FootnoteCharacters">
    <w:name w:val="Footnote Characters"/>
    <w:basedOn w:val="DefaultParagraphFont"/>
    <w:rsid w:val="00B45653"/>
    <w:rPr>
      <w:vertAlign w:val="superscript"/>
    </w:rPr>
  </w:style>
  <w:style w:type="character" w:styleId="FollowedHyperlink">
    <w:name w:val="FollowedHyperlink"/>
    <w:basedOn w:val="DefaultParagraphFont"/>
    <w:rsid w:val="00B45653"/>
    <w:rPr>
      <w:color w:val="800080"/>
      <w:u w:val="single"/>
    </w:rPr>
  </w:style>
  <w:style w:type="character" w:customStyle="1" w:styleId="Bullets">
    <w:name w:val="Bullets"/>
    <w:rsid w:val="00B45653"/>
    <w:rPr>
      <w:rFonts w:ascii="StarSymbol" w:eastAsia="StarSymbol" w:hAnsi="StarSymbol" w:cs="StarSymbol"/>
      <w:sz w:val="18"/>
      <w:szCs w:val="18"/>
    </w:rPr>
  </w:style>
  <w:style w:type="paragraph" w:customStyle="1" w:styleId="Heading">
    <w:name w:val="Heading"/>
    <w:basedOn w:val="Normal"/>
    <w:next w:val="BodyText"/>
    <w:rsid w:val="00B45653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styleId="BodyText">
    <w:name w:val="Body Text"/>
    <w:basedOn w:val="Normal"/>
    <w:rsid w:val="00B45653"/>
  </w:style>
  <w:style w:type="paragraph" w:styleId="List">
    <w:name w:val="List"/>
    <w:basedOn w:val="BodyText"/>
    <w:rsid w:val="00B45653"/>
    <w:rPr>
      <w:rFonts w:cs="Tahoma"/>
    </w:rPr>
  </w:style>
  <w:style w:type="paragraph" w:styleId="Caption">
    <w:name w:val="caption"/>
    <w:basedOn w:val="Normal"/>
    <w:qFormat/>
    <w:rsid w:val="00B45653"/>
    <w:pPr>
      <w:suppressLineNumbers/>
      <w:spacing w:before="120" w:after="120"/>
    </w:pPr>
    <w:rPr>
      <w:rFonts w:cs="Tahoma"/>
      <w:i/>
      <w:iCs/>
      <w:szCs w:val="24"/>
    </w:rPr>
  </w:style>
  <w:style w:type="paragraph" w:customStyle="1" w:styleId="Index">
    <w:name w:val="Index"/>
    <w:basedOn w:val="Normal"/>
    <w:rsid w:val="00B45653"/>
    <w:pPr>
      <w:suppressLineNumbers/>
    </w:pPr>
    <w:rPr>
      <w:rFonts w:cs="Tahoma"/>
    </w:rPr>
  </w:style>
  <w:style w:type="paragraph" w:styleId="Header">
    <w:name w:val="header"/>
    <w:basedOn w:val="Normal"/>
    <w:rsid w:val="00B45653"/>
    <w:pPr>
      <w:tabs>
        <w:tab w:val="center" w:pos="4320"/>
        <w:tab w:val="right" w:pos="8640"/>
      </w:tabs>
    </w:pPr>
  </w:style>
  <w:style w:type="paragraph" w:customStyle="1" w:styleId="text2">
    <w:name w:val="text 2"/>
    <w:basedOn w:val="Header"/>
    <w:rsid w:val="00B45653"/>
    <w:rPr>
      <w:rFonts w:ascii="Courier New" w:hAnsi="Courier New"/>
      <w:sz w:val="20"/>
    </w:rPr>
  </w:style>
  <w:style w:type="paragraph" w:styleId="Footer">
    <w:name w:val="footer"/>
    <w:basedOn w:val="Normal"/>
    <w:link w:val="FooterChar"/>
    <w:uiPriority w:val="99"/>
    <w:rsid w:val="00B45653"/>
    <w:pPr>
      <w:tabs>
        <w:tab w:val="center" w:pos="4320"/>
        <w:tab w:val="right" w:pos="8640"/>
      </w:tabs>
    </w:pPr>
    <w:rPr>
      <w:sz w:val="20"/>
    </w:rPr>
  </w:style>
  <w:style w:type="paragraph" w:styleId="BodyTextIndent">
    <w:name w:val="Body Text Indent"/>
    <w:basedOn w:val="Normal"/>
    <w:rsid w:val="00B45653"/>
    <w:pPr>
      <w:ind w:left="720"/>
    </w:pPr>
  </w:style>
  <w:style w:type="paragraph" w:styleId="FootnoteText">
    <w:name w:val="footnote text"/>
    <w:basedOn w:val="Normal"/>
    <w:semiHidden/>
    <w:rsid w:val="00B45653"/>
    <w:rPr>
      <w:sz w:val="20"/>
    </w:rPr>
  </w:style>
  <w:style w:type="paragraph" w:styleId="BodyTextIndent2">
    <w:name w:val="Body Text Indent 2"/>
    <w:basedOn w:val="Normal"/>
    <w:rsid w:val="00B45653"/>
    <w:pPr>
      <w:spacing w:before="100" w:after="100"/>
      <w:ind w:left="720"/>
    </w:pPr>
    <w:rPr>
      <w:rFonts w:ascii="Tahoma" w:hAnsi="Tahoma" w:cs="Tahoma"/>
      <w:sz w:val="20"/>
    </w:rPr>
  </w:style>
  <w:style w:type="paragraph" w:styleId="BodyTextIndent3">
    <w:name w:val="Body Text Indent 3"/>
    <w:basedOn w:val="Normal"/>
    <w:rsid w:val="00B45653"/>
    <w:pPr>
      <w:ind w:left="720"/>
    </w:pPr>
    <w:rPr>
      <w:b/>
      <w:szCs w:val="24"/>
    </w:rPr>
  </w:style>
  <w:style w:type="paragraph" w:styleId="BalloonText">
    <w:name w:val="Balloon Text"/>
    <w:basedOn w:val="Normal"/>
    <w:semiHidden/>
    <w:rsid w:val="00DC009D"/>
    <w:rPr>
      <w:rFonts w:ascii="Tahoma" w:hAnsi="Tahoma" w:cs="Tahoma"/>
      <w:sz w:val="16"/>
      <w:szCs w:val="16"/>
    </w:rPr>
  </w:style>
  <w:style w:type="character" w:customStyle="1" w:styleId="FooterChar">
    <w:name w:val="Footer Char"/>
    <w:basedOn w:val="DefaultParagraphFont"/>
    <w:link w:val="Footer"/>
    <w:uiPriority w:val="99"/>
    <w:rsid w:val="00940FEA"/>
    <w:rPr>
      <w:lang w:eastAsia="ar-SA"/>
    </w:rPr>
  </w:style>
  <w:style w:type="character" w:styleId="PlaceholderText">
    <w:name w:val="Placeholder Text"/>
    <w:basedOn w:val="DefaultParagraphFont"/>
    <w:uiPriority w:val="99"/>
    <w:semiHidden/>
    <w:rsid w:val="004E437A"/>
    <w:rPr>
      <w:color w:val="808080"/>
    </w:rPr>
  </w:style>
  <w:style w:type="character" w:customStyle="1" w:styleId="Style1">
    <w:name w:val="Style1"/>
    <w:basedOn w:val="DefaultParagraphFont"/>
    <w:uiPriority w:val="1"/>
    <w:rsid w:val="004E437A"/>
    <w:rPr>
      <w:rFonts w:ascii="Times New Roman" w:hAnsi="Times New Roman"/>
      <w:sz w:val="24"/>
    </w:rPr>
  </w:style>
  <w:style w:type="character" w:customStyle="1" w:styleId="Style2">
    <w:name w:val="Style2"/>
    <w:basedOn w:val="DefaultParagraphFont"/>
    <w:uiPriority w:val="1"/>
    <w:rsid w:val="006021A8"/>
    <w:rPr>
      <w:rFonts w:ascii="Times New Roman" w:hAnsi="Times New Roman"/>
      <w:sz w:val="24"/>
    </w:rPr>
  </w:style>
  <w:style w:type="character" w:customStyle="1" w:styleId="Style3">
    <w:name w:val="Style3"/>
    <w:basedOn w:val="DefaultParagraphFont"/>
    <w:uiPriority w:val="1"/>
    <w:rsid w:val="003C1220"/>
    <w:rPr>
      <w:rFonts w:ascii="Times New Roman" w:hAnsi="Times New Roman"/>
      <w:b/>
      <w:sz w:val="28"/>
    </w:rPr>
  </w:style>
  <w:style w:type="character" w:customStyle="1" w:styleId="Style4">
    <w:name w:val="Style4"/>
    <w:basedOn w:val="Style3"/>
    <w:uiPriority w:val="1"/>
    <w:rsid w:val="00F84C8D"/>
    <w:rPr>
      <w:rFonts w:ascii="Times New Roman" w:hAnsi="Times New Roman"/>
      <w:b/>
      <w:color w:val="000000" w:themeColor="tex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Downloads\Homework%20Header%20(2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CB1783DB5754EBE84407587FE3AD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55050F-6FA4-49A0-8CE8-CA3EB62CE4AD}"/>
      </w:docPartPr>
      <w:docPartBody>
        <w:p w:rsidR="005C7046" w:rsidRDefault="00B0245C">
          <w:pPr>
            <w:pStyle w:val="7CB1783DB5754EBE84407587FE3AD9F9"/>
          </w:pPr>
          <w:r w:rsidRPr="004E437A">
            <w:rPr>
              <w:rStyle w:val="PlaceholderText"/>
              <w:color w:val="2C7FCE" w:themeColor="text2" w:themeTint="99"/>
            </w:rPr>
            <w:t>Choose the correct Class</w:t>
          </w:r>
        </w:p>
      </w:docPartBody>
    </w:docPart>
    <w:docPart>
      <w:docPartPr>
        <w:name w:val="B231310D89244678BD58BB95556917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125B3A-8E7D-45D4-B472-8B4EEF42C71D}"/>
      </w:docPartPr>
      <w:docPartBody>
        <w:p w:rsidR="005C7046" w:rsidRDefault="00B0245C">
          <w:pPr>
            <w:pStyle w:val="B231310D89244678BD58BB95556917E9"/>
          </w:pPr>
          <w:r w:rsidRPr="006021A8">
            <w:rPr>
              <w:rStyle w:val="PlaceholderText"/>
              <w:color w:val="2C7FCE" w:themeColor="text2" w:themeTint="99"/>
            </w:rPr>
            <w:t>Choose Your Instructor</w:t>
          </w:r>
        </w:p>
      </w:docPartBody>
    </w:docPart>
    <w:docPart>
      <w:docPartPr>
        <w:name w:val="725BEA7DA37C4911AD1317701EEC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2B526-FF5A-4A51-91C0-05B2A436F26B}"/>
      </w:docPartPr>
      <w:docPartBody>
        <w:p w:rsidR="005C7046" w:rsidRDefault="00B0245C">
          <w:pPr>
            <w:pStyle w:val="725BEA7DA37C4911AD1317701EECE7EF"/>
          </w:pPr>
          <w:r w:rsidRPr="004E437A">
            <w:rPr>
              <w:rStyle w:val="PlaceholderText"/>
              <w:color w:val="2C7FCE" w:themeColor="text2" w:themeTint="99"/>
            </w:rPr>
            <w:t>Enter Your Name Here</w:t>
          </w:r>
        </w:p>
      </w:docPartBody>
    </w:docPart>
    <w:docPart>
      <w:docPartPr>
        <w:name w:val="6193C47D51A346E5A84B2B3234508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9413CE-5C90-4997-91CA-E5B8B21969B3}"/>
      </w:docPartPr>
      <w:docPartBody>
        <w:p w:rsidR="005C7046" w:rsidRDefault="00B0245C">
          <w:pPr>
            <w:pStyle w:val="6193C47D51A346E5A84B2B3234508903"/>
          </w:pPr>
          <w:r w:rsidRPr="007A506B">
            <w:rPr>
              <w:rStyle w:val="PlaceholderText"/>
            </w:rPr>
            <w:t>Click here to enter a date.</w:t>
          </w:r>
        </w:p>
      </w:docPartBody>
    </w:docPart>
    <w:docPart>
      <w:docPartPr>
        <w:name w:val="7DD0155F3C0249EEBF26D14F521006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9860A8-B5BE-400A-8D29-C563E26A1082}"/>
      </w:docPartPr>
      <w:docPartBody>
        <w:p w:rsidR="005C7046" w:rsidRDefault="00B0245C">
          <w:pPr>
            <w:pStyle w:val="7DD0155F3C0249EEBF26D14F521006B8"/>
          </w:pPr>
          <w:r w:rsidRPr="00B711B2">
            <w:rPr>
              <w:rStyle w:val="PlaceholderText"/>
              <w:color w:val="2C7FCE" w:themeColor="text2" w:themeTint="99"/>
            </w:rPr>
            <w:t>Copy the Gradebook comments and paste them here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tarSymbol">
    <w:altName w:val="Yu Gothic"/>
    <w:charset w:val="80"/>
    <w:family w:val="auto"/>
    <w:pitch w:val="default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45C"/>
    <w:rsid w:val="000B6DF3"/>
    <w:rsid w:val="000C200F"/>
    <w:rsid w:val="000F1284"/>
    <w:rsid w:val="00135D73"/>
    <w:rsid w:val="002F62E9"/>
    <w:rsid w:val="003C2CA0"/>
    <w:rsid w:val="003C6CB0"/>
    <w:rsid w:val="00441934"/>
    <w:rsid w:val="00492254"/>
    <w:rsid w:val="005C7046"/>
    <w:rsid w:val="007B7625"/>
    <w:rsid w:val="0088506B"/>
    <w:rsid w:val="00911986"/>
    <w:rsid w:val="00B0245C"/>
    <w:rsid w:val="00C86B6A"/>
    <w:rsid w:val="00DC6481"/>
    <w:rsid w:val="00F41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7CB1783DB5754EBE84407587FE3AD9F9">
    <w:name w:val="7CB1783DB5754EBE84407587FE3AD9F9"/>
  </w:style>
  <w:style w:type="paragraph" w:customStyle="1" w:styleId="B231310D89244678BD58BB95556917E9">
    <w:name w:val="B231310D89244678BD58BB95556917E9"/>
  </w:style>
  <w:style w:type="paragraph" w:customStyle="1" w:styleId="725BEA7DA37C4911AD1317701EECE7EF">
    <w:name w:val="725BEA7DA37C4911AD1317701EECE7EF"/>
  </w:style>
  <w:style w:type="paragraph" w:customStyle="1" w:styleId="6193C47D51A346E5A84B2B3234508903">
    <w:name w:val="6193C47D51A346E5A84B2B3234508903"/>
  </w:style>
  <w:style w:type="paragraph" w:customStyle="1" w:styleId="7DD0155F3C0249EEBF26D14F521006B8">
    <w:name w:val="7DD0155F3C0249EEBF26D14F521006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0202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F9AD4-6C1C-40E1-A3C1-1C37CD1951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Homework Header (2).dotx</Template>
  <TotalTime>2</TotalTime>
  <Pages>3</Pages>
  <Words>40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First Name Last Name</vt:lpstr>
    </vt:vector>
  </TitlesOfParts>
  <Company>Oklahoma State University</Company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First Name Last Name</dc:title>
  <dc:subject>Fundamentals of IT</dc:subject>
  <dc:creator>Howard Licht</dc:creator>
  <cp:keywords/>
  <dc:description/>
  <cp:lastModifiedBy>Gunner C Ketchum</cp:lastModifiedBy>
  <cp:revision>2</cp:revision>
  <cp:lastPrinted>2002-09-09T14:16:00Z</cp:lastPrinted>
  <dcterms:created xsi:type="dcterms:W3CDTF">2026-03-23T04:09:00Z</dcterms:created>
  <dcterms:modified xsi:type="dcterms:W3CDTF">2026-03-23T04:09:00Z</dcterms:modified>
</cp:coreProperties>
</file>